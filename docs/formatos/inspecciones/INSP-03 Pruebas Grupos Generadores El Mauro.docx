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478D133" w14:textId="77777777" w:rsidR="0035211F" w:rsidRDefault="0035211F">
      <w:pPr>
        <w:pStyle w:val="Textoindependiente"/>
        <w:spacing w:line="360" w:lineRule="auto"/>
        <w:ind w:right="-81"/>
        <w:jc w:val="center"/>
        <w:rPr>
          <w:rFonts w:ascii="Calibri" w:hAnsi="Calibri" w:cs="Calibri"/>
          <w:b/>
          <w:szCs w:val="20"/>
          <w:u w:val="single"/>
        </w:rPr>
      </w:pPr>
    </w:p>
    <w:p w14:paraId="09FE7808" w14:textId="77777777" w:rsidR="0035211F" w:rsidRDefault="0035211F">
      <w:pPr>
        <w:pStyle w:val="Textoindependiente"/>
        <w:spacing w:line="360" w:lineRule="auto"/>
        <w:ind w:right="-81"/>
        <w:jc w:val="center"/>
      </w:pPr>
      <w:r>
        <w:rPr>
          <w:rFonts w:ascii="Calibri" w:hAnsi="Calibri" w:cs="Calibri"/>
          <w:b/>
          <w:szCs w:val="20"/>
          <w:u w:val="single"/>
        </w:rPr>
        <w:t xml:space="preserve">Inspección </w:t>
      </w:r>
      <w:r w:rsidR="00FE2DFD">
        <w:rPr>
          <w:rFonts w:ascii="Calibri" w:hAnsi="Calibri" w:cs="Calibri"/>
          <w:b/>
          <w:szCs w:val="20"/>
          <w:u w:val="single"/>
        </w:rPr>
        <w:t xml:space="preserve">y Pruebas Generadores </w:t>
      </w:r>
    </w:p>
    <w:p w14:paraId="024F90F8" w14:textId="77777777" w:rsidR="0035211F" w:rsidRDefault="0035211F">
      <w:pPr>
        <w:rPr>
          <w:rFonts w:ascii="Calibri" w:hAnsi="Calibri" w:cs="Calibri"/>
          <w:b/>
          <w:sz w:val="20"/>
          <w:szCs w:val="20"/>
          <w:u w:val="single"/>
        </w:rPr>
      </w:pPr>
    </w:p>
    <w:p w14:paraId="41792733" w14:textId="33CC3DA7" w:rsidR="0035211F" w:rsidRPr="00EE2870" w:rsidRDefault="0035211F">
      <w:pPr>
        <w:jc w:val="center"/>
        <w:rPr>
          <w:lang w:val="es-CL"/>
        </w:rPr>
      </w:pPr>
      <w:r w:rsidRPr="00EE2870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L"/>
        </w:rPr>
        <w:t>EST-ELEC-</w:t>
      </w:r>
      <w:r w:rsidR="00AE1A05" w:rsidRPr="00EE2870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L"/>
        </w:rPr>
        <w:t>INSP-</w:t>
      </w:r>
      <w:r w:rsidRPr="00EE2870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L"/>
        </w:rPr>
        <w:t>MLP-</w:t>
      </w:r>
      <w:r w:rsidR="005F2A9F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L"/>
        </w:rPr>
        <w:t>Bboch</w:t>
      </w:r>
      <w:r w:rsidRPr="00EE2870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L"/>
        </w:rPr>
        <w:t>-</w:t>
      </w:r>
      <w:r w:rsidR="00AE1A05" w:rsidRPr="00EE2870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L"/>
        </w:rPr>
        <w:t>03</w:t>
      </w:r>
    </w:p>
    <w:p w14:paraId="5FE1B6B4" w14:textId="63147D8B" w:rsidR="0035211F" w:rsidRDefault="0035211F">
      <w:pPr>
        <w:jc w:val="center"/>
      </w:pPr>
      <w:r w:rsidRPr="00AE1A05">
        <w:rPr>
          <w:rFonts w:ascii="Calibri" w:hAnsi="Calibri" w:cs="Calibri"/>
          <w:sz w:val="20"/>
          <w:szCs w:val="20"/>
          <w:lang w:val="es-CL"/>
        </w:rPr>
        <w:t xml:space="preserve">Rev. </w:t>
      </w:r>
      <w:r w:rsidR="00A3654F">
        <w:rPr>
          <w:rFonts w:ascii="Calibri" w:hAnsi="Calibri" w:cs="Calibri"/>
          <w:sz w:val="20"/>
          <w:szCs w:val="20"/>
          <w:lang w:val="es-CL"/>
        </w:rPr>
        <w:t>sept</w:t>
      </w:r>
      <w:r w:rsidRPr="00AE1A05">
        <w:rPr>
          <w:rFonts w:ascii="Calibri" w:hAnsi="Calibri" w:cs="Calibri"/>
          <w:sz w:val="20"/>
          <w:szCs w:val="20"/>
          <w:lang w:val="es-CL"/>
        </w:rPr>
        <w:t xml:space="preserve"> 202</w:t>
      </w:r>
      <w:r w:rsidR="00A3654F">
        <w:rPr>
          <w:rFonts w:ascii="Calibri" w:hAnsi="Calibri" w:cs="Calibri"/>
          <w:sz w:val="20"/>
          <w:szCs w:val="20"/>
          <w:lang w:val="es-CL"/>
        </w:rPr>
        <w:t>5</w:t>
      </w:r>
    </w:p>
    <w:p w14:paraId="712B0CCD" w14:textId="5E51DF49" w:rsidR="0035211F" w:rsidRDefault="0035211F">
      <w:pPr>
        <w:jc w:val="center"/>
      </w:pPr>
      <w:r>
        <w:rPr>
          <w:rFonts w:ascii="Calibri" w:hAnsi="Calibri" w:cs="Calibri"/>
          <w:b/>
          <w:sz w:val="20"/>
          <w:szCs w:val="20"/>
          <w:u w:val="single"/>
        </w:rPr>
        <w:t>Inspección Semanal Grupo</w:t>
      </w:r>
      <w:r w:rsidR="00A3654F">
        <w:rPr>
          <w:rFonts w:ascii="Calibri" w:hAnsi="Calibri" w:cs="Calibri"/>
          <w:b/>
          <w:sz w:val="20"/>
          <w:szCs w:val="20"/>
          <w:u w:val="single"/>
        </w:rPr>
        <w:t>s</w:t>
      </w:r>
      <w:r>
        <w:rPr>
          <w:rFonts w:ascii="Calibri" w:hAnsi="Calibri" w:cs="Calibri"/>
          <w:b/>
          <w:sz w:val="20"/>
          <w:szCs w:val="20"/>
          <w:u w:val="single"/>
        </w:rPr>
        <w:t xml:space="preserve"> Generadores</w:t>
      </w:r>
    </w:p>
    <w:p w14:paraId="1B970684" w14:textId="77777777" w:rsidR="0035211F" w:rsidRDefault="0035211F">
      <w:pPr>
        <w:rPr>
          <w:rFonts w:ascii="Calibri" w:hAnsi="Calibri" w:cs="Calibri"/>
          <w:sz w:val="20"/>
          <w:szCs w:val="20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90"/>
        <w:gridCol w:w="5170"/>
      </w:tblGrid>
      <w:tr w:rsidR="0035211F" w14:paraId="6DD4141C" w14:textId="77777777" w:rsidTr="00A049C3">
        <w:trPr>
          <w:trHeight w:val="300"/>
          <w:jc w:val="center"/>
        </w:trPr>
        <w:tc>
          <w:tcPr>
            <w:tcW w:w="100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1BB1E" w14:textId="77777777" w:rsidR="0035211F" w:rsidRDefault="009418A8">
            <w:r>
              <w:rPr>
                <w:rFonts w:ascii="Calibri" w:hAnsi="Calibri" w:cs="Calibri"/>
                <w:b/>
                <w:bCs/>
                <w:color w:val="000000"/>
                <w:sz w:val="20"/>
              </w:rPr>
              <w:t xml:space="preserve"> </w:t>
            </w:r>
            <w:r w:rsidR="007F792A">
              <w:rPr>
                <w:rFonts w:ascii="Calibri" w:hAnsi="Calibri" w:cs="Calibri"/>
                <w:b/>
                <w:bCs/>
                <w:color w:val="000000"/>
                <w:sz w:val="20"/>
              </w:rPr>
              <w:t>Pruebas Grupo Generadores Principales y auxiliar</w:t>
            </w:r>
            <w:r w:rsidR="009F072D">
              <w:rPr>
                <w:rFonts w:ascii="Calibri" w:hAnsi="Calibri" w:cs="Calibri"/>
                <w:b/>
                <w:bCs/>
                <w:color w:val="000000"/>
                <w:sz w:val="20"/>
              </w:rPr>
              <w:t xml:space="preserve">es Tranque el Mauro </w:t>
            </w:r>
          </w:p>
        </w:tc>
      </w:tr>
      <w:tr w:rsidR="0035211F" w14:paraId="6FC44E87" w14:textId="77777777" w:rsidTr="00A049C3">
        <w:trPr>
          <w:trHeight w:val="300"/>
          <w:jc w:val="center"/>
        </w:trPr>
        <w:tc>
          <w:tcPr>
            <w:tcW w:w="4890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14686F" w14:textId="3D660337" w:rsidR="0035211F" w:rsidRDefault="0035211F">
            <w:r>
              <w:rPr>
                <w:rFonts w:ascii="Calibri" w:hAnsi="Calibri" w:cs="Calibri"/>
                <w:b/>
                <w:bCs/>
                <w:color w:val="000000"/>
                <w:sz w:val="20"/>
              </w:rPr>
              <w:t>Cantidad de equipos:</w:t>
            </w:r>
            <w:r w:rsidR="00695F8D">
              <w:rPr>
                <w:rFonts w:ascii="Calibri" w:hAnsi="Calibri" w:cs="Calibri"/>
                <w:b/>
                <w:bCs/>
                <w:color w:val="000000"/>
                <w:sz w:val="20"/>
              </w:rPr>
              <w:t xml:space="preserve"> </w:t>
            </w:r>
          </w:p>
        </w:tc>
        <w:tc>
          <w:tcPr>
            <w:tcW w:w="5170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76AAD" w14:textId="6803D657" w:rsidR="0035211F" w:rsidRDefault="0035211F">
            <w:r>
              <w:rPr>
                <w:rFonts w:ascii="Calibri" w:hAnsi="Calibri" w:cs="Calibri"/>
                <w:b/>
                <w:bCs/>
                <w:color w:val="000000"/>
                <w:sz w:val="20"/>
              </w:rPr>
              <w:t xml:space="preserve">Fecha:   </w:t>
            </w:r>
          </w:p>
        </w:tc>
      </w:tr>
      <w:tr w:rsidR="0035211F" w14:paraId="081C96DB" w14:textId="77777777" w:rsidTr="00A049C3">
        <w:trPr>
          <w:trHeight w:val="300"/>
          <w:jc w:val="center"/>
        </w:trPr>
        <w:tc>
          <w:tcPr>
            <w:tcW w:w="4890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058F85" w14:textId="0D962844" w:rsidR="0035211F" w:rsidRDefault="0035211F">
            <w:r>
              <w:rPr>
                <w:rFonts w:ascii="Calibri" w:hAnsi="Calibri" w:cs="Calibri"/>
                <w:b/>
                <w:bCs/>
                <w:color w:val="000000"/>
                <w:sz w:val="20"/>
              </w:rPr>
              <w:t>Horario de prueba:</w:t>
            </w:r>
            <w:r w:rsidR="00695F8D">
              <w:rPr>
                <w:rFonts w:ascii="Calibri" w:hAnsi="Calibri" w:cs="Calibri"/>
                <w:b/>
                <w:bCs/>
                <w:color w:val="000000"/>
                <w:sz w:val="20"/>
              </w:rPr>
              <w:t xml:space="preserve"> </w:t>
            </w:r>
          </w:p>
        </w:tc>
        <w:tc>
          <w:tcPr>
            <w:tcW w:w="5170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FD288" w14:textId="0CEFD67B" w:rsidR="0035211F" w:rsidRPr="00A049C3" w:rsidRDefault="00A049C3">
            <w:pPr>
              <w:rPr>
                <w:rFonts w:asciiTheme="minorHAnsi" w:hAnsiTheme="minorHAnsi" w:cstheme="minorHAnsi"/>
                <w:b/>
                <w:bCs/>
              </w:rPr>
            </w:pPr>
            <w:r w:rsidRPr="00A049C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Nombre parque generación: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35211F" w14:paraId="0CA69FC6" w14:textId="77777777" w:rsidTr="00A049C3">
        <w:trPr>
          <w:trHeight w:val="300"/>
          <w:jc w:val="center"/>
        </w:trPr>
        <w:tc>
          <w:tcPr>
            <w:tcW w:w="4890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3F23D8" w14:textId="54937B3D" w:rsidR="0035211F" w:rsidRDefault="0035211F">
            <w:r>
              <w:rPr>
                <w:rFonts w:ascii="Calibri" w:hAnsi="Calibri" w:cs="Calibri"/>
                <w:b/>
                <w:bCs/>
                <w:color w:val="000000"/>
                <w:sz w:val="20"/>
              </w:rPr>
              <w:t>Participantes:</w:t>
            </w:r>
            <w:r w:rsidR="00695F8D">
              <w:t xml:space="preserve"/>
            </w:r>
          </w:p>
        </w:tc>
        <w:tc>
          <w:tcPr>
            <w:tcW w:w="5170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EFF57" w14:textId="50FCCA75" w:rsidR="0035211F" w:rsidRDefault="0035211F"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/>
            </w:r>
            <w:r w:rsidR="00695F8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</w:tr>
      <w:tr w:rsidR="0035211F" w14:paraId="103CB364" w14:textId="77777777" w:rsidTr="00A049C3">
        <w:trPr>
          <w:trHeight w:val="300"/>
          <w:jc w:val="center"/>
        </w:trPr>
        <w:tc>
          <w:tcPr>
            <w:tcW w:w="4890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6C6A01" w14:textId="38EBB864" w:rsidR="0035211F" w:rsidRDefault="00695F8D"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Encargado de la actividad:</w:t>
            </w:r>
            <w:r w:rsidR="0035211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5170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B9695" w14:textId="2CB904E0" w:rsidR="0035211F" w:rsidRDefault="00695F8D"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Firma:</w:t>
            </w:r>
            <w:r w:rsidR="001347D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</w:tr>
      <w:tr w:rsidR="0035211F" w14:paraId="31A15B85" w14:textId="77777777" w:rsidTr="00A049C3">
        <w:trPr>
          <w:trHeight w:val="509"/>
          <w:jc w:val="center"/>
        </w:trPr>
        <w:tc>
          <w:tcPr>
            <w:tcW w:w="4890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BAADF7" w14:textId="0BB441A3" w:rsidR="0035211F" w:rsidRDefault="0035211F"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Supervisor Bbosch:</w:t>
            </w:r>
            <w:r w:rsidR="005F2A9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/>
            </w:r>
            <w:r w:rsidR="00695F8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170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09DC5" w14:textId="354ED7C9" w:rsidR="0035211F" w:rsidRDefault="0035211F">
            <w:r>
              <w:rPr>
                <w:rFonts w:ascii="Calibri" w:hAnsi="Calibri" w:cs="Calibri"/>
                <w:b/>
                <w:bCs/>
                <w:color w:val="000000"/>
                <w:sz w:val="20"/>
              </w:rPr>
              <w:t>Firma:</w:t>
            </w:r>
            <w:r w:rsidR="00695F8D">
              <w:rPr>
                <w:rFonts w:ascii="Calibri" w:hAnsi="Calibri" w:cs="Calibri"/>
                <w:b/>
                <w:bCs/>
                <w:color w:val="000000"/>
                <w:sz w:val="20"/>
              </w:rPr>
              <w:t xml:space="preserve"/>
            </w:r>
          </w:p>
        </w:tc>
      </w:tr>
      <w:tr w:rsidR="0035211F" w14:paraId="1E57A2C2" w14:textId="77777777" w:rsidTr="0024490C">
        <w:trPr>
          <w:trHeight w:val="485"/>
          <w:jc w:val="center"/>
        </w:trPr>
        <w:tc>
          <w:tcPr>
            <w:tcW w:w="4890" w:type="dxa"/>
            <w:tcBorders>
              <w:top w:val="none" w:sz="0" w:space="0" w:color="000000"/>
              <w:left w:val="single" w:sz="4" w:space="0" w:color="000000"/>
              <w:bottom w:val="none" w:sz="0" w:space="0" w:color="000000"/>
            </w:tcBorders>
            <w:vAlign w:val="center"/>
          </w:tcPr>
          <w:p w14:paraId="1640C5B3" w14:textId="2E4F5C78" w:rsidR="0035211F" w:rsidRDefault="0035211F"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Planificador Bbosch:</w:t>
            </w:r>
            <w:r w:rsidR="005F2A9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170" w:type="dxa"/>
            <w:tcBorders>
              <w:top w:val="none" w:sz="0" w:space="0" w:color="000000"/>
              <w:left w:val="single" w:sz="4" w:space="0" w:color="000000"/>
              <w:bottom w:val="none" w:sz="0" w:space="0" w:color="000000"/>
              <w:right w:val="single" w:sz="4" w:space="0" w:color="000000"/>
            </w:tcBorders>
            <w:vAlign w:val="center"/>
          </w:tcPr>
          <w:p w14:paraId="4DED2956" w14:textId="7AD76BC8" w:rsidR="0035211F" w:rsidRDefault="0035211F">
            <w:r>
              <w:rPr>
                <w:rFonts w:ascii="Calibri" w:hAnsi="Calibri" w:cs="Calibri"/>
                <w:b/>
                <w:bCs/>
                <w:color w:val="000000"/>
                <w:sz w:val="20"/>
              </w:rPr>
              <w:t>Firma:</w:t>
            </w:r>
            <w:r w:rsidR="00695F8D">
              <w:rPr>
                <w:rFonts w:ascii="Calibri" w:hAnsi="Calibri" w:cs="Calibri"/>
                <w:b/>
                <w:bCs/>
                <w:color w:val="000000"/>
                <w:sz w:val="20"/>
              </w:rPr>
              <w:t xml:space="preserve"/>
            </w:r>
          </w:p>
        </w:tc>
      </w:tr>
      <w:tr w:rsidR="0024490C" w14:paraId="6CD9A2FB" w14:textId="77777777" w:rsidTr="00A049C3">
        <w:trPr>
          <w:trHeight w:val="485"/>
          <w:jc w:val="center"/>
        </w:trPr>
        <w:tc>
          <w:tcPr>
            <w:tcW w:w="4890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767F7A" w14:textId="1E3F3B6C" w:rsidR="0024490C" w:rsidRDefault="0024490C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N° OT:</w:t>
            </w:r>
            <w:r w:rsidR="00D26554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5170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53547" w14:textId="77777777" w:rsidR="0024490C" w:rsidRDefault="0024490C">
            <w:pPr>
              <w:rPr>
                <w:rFonts w:ascii="Calibri" w:hAnsi="Calibri" w:cs="Calibri"/>
                <w:b/>
                <w:bCs/>
                <w:color w:val="000000"/>
                <w:sz w:val="20"/>
              </w:rPr>
            </w:pPr>
          </w:p>
        </w:tc>
      </w:tr>
    </w:tbl>
    <w:p w14:paraId="230BB024" w14:textId="77777777" w:rsidR="0035211F" w:rsidRDefault="0035211F">
      <w:pPr>
        <w:rPr>
          <w:rFonts w:ascii="Calibri" w:hAnsi="Calibri" w:cs="Calibri"/>
          <w:sz w:val="20"/>
          <w:szCs w:val="20"/>
        </w:rPr>
      </w:pPr>
    </w:p>
    <w:p w14:paraId="12710962" w14:textId="77777777" w:rsidR="0035211F" w:rsidRDefault="0035211F">
      <w:pPr>
        <w:jc w:val="both"/>
      </w:pPr>
      <w:r>
        <w:rPr>
          <w:rFonts w:ascii="Calibri" w:hAnsi="Calibri" w:cs="Calibri"/>
          <w:sz w:val="20"/>
        </w:rPr>
        <w:t>Para el desarrollo de la inspección de este equipo Verificar y/o completar, según corresponda:</w:t>
      </w:r>
    </w:p>
    <w:p w14:paraId="15819FD7" w14:textId="77777777" w:rsidR="0035211F" w:rsidRDefault="0035211F">
      <w:pPr>
        <w:jc w:val="both"/>
        <w:rPr>
          <w:rFonts w:ascii="Calibri" w:hAnsi="Calibri" w:cs="Calibri"/>
          <w:b/>
          <w:sz w:val="20"/>
        </w:rPr>
      </w:pPr>
    </w:p>
    <w:p w14:paraId="28DDA72A" w14:textId="77777777" w:rsidR="0035211F" w:rsidRDefault="0035211F">
      <w:pPr>
        <w:jc w:val="both"/>
      </w:pPr>
      <w:r>
        <w:rPr>
          <w:rFonts w:ascii="Calibri" w:hAnsi="Calibri" w:cs="Calibri"/>
          <w:b/>
          <w:sz w:val="20"/>
        </w:rPr>
        <w:t>NOMENCLATURA DE INSPECCIÓN</w:t>
      </w:r>
    </w:p>
    <w:p w14:paraId="5A62C89A" w14:textId="77777777" w:rsidR="0035211F" w:rsidRDefault="0035211F" w:rsidP="00FB2501">
      <w:pPr>
        <w:jc w:val="both"/>
        <w:rPr>
          <w:rFonts w:ascii="Calibri" w:hAnsi="Calibri" w:cs="Calibri"/>
          <w:b/>
          <w:sz w:val="20"/>
        </w:rPr>
      </w:pPr>
      <w:r>
        <w:rPr>
          <w:rFonts w:ascii="Calibri" w:hAnsi="Calibri" w:cs="Calibri"/>
          <w:b/>
          <w:sz w:val="20"/>
        </w:rPr>
        <w:t>NT:</w:t>
      </w:r>
      <w:r>
        <w:rPr>
          <w:rFonts w:ascii="Calibri" w:hAnsi="Calibri" w:cs="Calibri"/>
          <w:sz w:val="20"/>
        </w:rPr>
        <w:t xml:space="preserve"> NO TIENE / </w:t>
      </w:r>
      <w:r>
        <w:rPr>
          <w:rFonts w:ascii="Calibri" w:hAnsi="Calibri" w:cs="Calibri"/>
          <w:b/>
          <w:sz w:val="20"/>
        </w:rPr>
        <w:t>BN:</w:t>
      </w:r>
      <w:r>
        <w:rPr>
          <w:rFonts w:ascii="Calibri" w:hAnsi="Calibri" w:cs="Calibri"/>
          <w:sz w:val="20"/>
        </w:rPr>
        <w:t xml:space="preserve"> BUENO / </w:t>
      </w:r>
      <w:r>
        <w:rPr>
          <w:rFonts w:ascii="Calibri" w:hAnsi="Calibri" w:cs="Calibri"/>
          <w:b/>
          <w:sz w:val="20"/>
        </w:rPr>
        <w:t>ML</w:t>
      </w:r>
      <w:r>
        <w:rPr>
          <w:rFonts w:ascii="Calibri" w:hAnsi="Calibri" w:cs="Calibri"/>
          <w:sz w:val="20"/>
        </w:rPr>
        <w:t xml:space="preserve">: MALO / </w:t>
      </w:r>
      <w:r>
        <w:rPr>
          <w:rFonts w:ascii="Calibri" w:hAnsi="Calibri" w:cs="Calibri"/>
          <w:b/>
          <w:sz w:val="20"/>
        </w:rPr>
        <w:t>NA</w:t>
      </w:r>
      <w:r>
        <w:rPr>
          <w:rFonts w:ascii="Calibri" w:hAnsi="Calibri" w:cs="Calibri"/>
          <w:sz w:val="20"/>
        </w:rPr>
        <w:t xml:space="preserve">: NO APLICA / </w:t>
      </w:r>
      <w:r>
        <w:rPr>
          <w:rFonts w:ascii="Calibri" w:hAnsi="Calibri" w:cs="Calibri"/>
          <w:b/>
          <w:sz w:val="20"/>
        </w:rPr>
        <w:t>NR:</w:t>
      </w:r>
      <w:r>
        <w:rPr>
          <w:rFonts w:ascii="Calibri" w:hAnsi="Calibri" w:cs="Calibri"/>
          <w:sz w:val="20"/>
        </w:rPr>
        <w:t xml:space="preserve"> No Realizada / </w:t>
      </w:r>
      <w:r>
        <w:rPr>
          <w:rFonts w:ascii="Calibri" w:hAnsi="Calibri" w:cs="Calibri"/>
          <w:b/>
          <w:sz w:val="20"/>
        </w:rPr>
        <w:t>SI / NO</w:t>
      </w:r>
      <w:r>
        <w:rPr>
          <w:rFonts w:ascii="Calibri" w:hAnsi="Calibri" w:cs="Calibri"/>
          <w:sz w:val="20"/>
        </w:rPr>
        <w:t xml:space="preserve"> (Indicar motivos en observaciones)</w:t>
      </w:r>
    </w:p>
    <w:p w14:paraId="1AB6ADB0" w14:textId="77777777" w:rsidR="0035211F" w:rsidRDefault="0035211F" w:rsidP="00FB2501">
      <w:pPr>
        <w:spacing w:line="360" w:lineRule="auto"/>
        <w:jc w:val="both"/>
        <w:rPr>
          <w:rFonts w:ascii="Calibri" w:hAnsi="Calibri" w:cs="Calibri"/>
          <w:b/>
          <w:sz w:val="20"/>
        </w:rPr>
      </w:pPr>
      <w:r>
        <w:rPr>
          <w:rFonts w:ascii="Calibri" w:hAnsi="Calibri" w:cs="Calibri"/>
          <w:b/>
          <w:sz w:val="20"/>
        </w:rPr>
        <w:t>NOTA: En caso de encontrar observaciones críticas, adjuntar registro fotográfico con la referencia.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BD54B4" w14:paraId="29C81FFA" w14:textId="77777777" w:rsidTr="00494CCB">
        <w:tc>
          <w:tcPr>
            <w:tcW w:w="3596" w:type="dxa"/>
            <w:vMerge w:val="restart"/>
            <w:vAlign w:val="center"/>
          </w:tcPr>
          <w:p w14:paraId="6459B826" w14:textId="77777777" w:rsidR="00BD54B4" w:rsidRDefault="001347D3" w:rsidP="001347D3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Grupo generador tag</w:t>
            </w:r>
          </w:p>
          <w:p w14:paraId="663A32A2" w14:textId="022C32D7" w:rsidR="00E253A9" w:rsidRDefault="00E253A9" w:rsidP="001347D3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  <w:r w:rsidRPr="00E253A9">
              <w:rPr>
                <w:rFonts w:ascii="Calibri" w:hAnsi="Calibri" w:cs="Calibri"/>
                <w:b/>
                <w:sz w:val="20"/>
              </w:rPr>
              <w:t>##tag##</w:t>
            </w:r>
          </w:p>
        </w:tc>
        <w:tc>
          <w:tcPr>
            <w:tcW w:w="3597" w:type="dxa"/>
          </w:tcPr>
          <w:p w14:paraId="61B554E1" w14:textId="13C18786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 xml:space="preserve">Voltaje batería                 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04862863" w14:textId="359B35E5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40351868" w14:textId="77777777" w:rsidTr="00494CCB">
        <w:tc>
          <w:tcPr>
            <w:tcW w:w="3596" w:type="dxa"/>
            <w:vMerge/>
          </w:tcPr>
          <w:p w14:paraId="7D7F94A1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2275EA63" w14:textId="5659D138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 xml:space="preserve">Nivel de Diesel (%) </w:t>
            </w:r>
          </w:p>
        </w:tc>
        <w:tc>
          <w:tcPr>
            <w:tcW w:w="3597" w:type="dxa"/>
            <w:vAlign w:val="center"/>
          </w:tcPr>
          <w:p w14:paraId="20ADA239" w14:textId="1E6F64EA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01AA7C2E" w14:textId="77777777" w:rsidTr="00494CCB">
        <w:tc>
          <w:tcPr>
            <w:tcW w:w="3596" w:type="dxa"/>
            <w:vMerge/>
          </w:tcPr>
          <w:p w14:paraId="4FF6345C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33437A73" w14:textId="681F6304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 xml:space="preserve">Temperatura de aceite (C°)                      </w:t>
            </w:r>
          </w:p>
        </w:tc>
        <w:tc>
          <w:tcPr>
            <w:tcW w:w="3597" w:type="dxa"/>
            <w:vAlign w:val="center"/>
          </w:tcPr>
          <w:p w14:paraId="3EBD5D20" w14:textId="327F2CDD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01B66FB2" w14:textId="77777777" w:rsidTr="00494CCB">
        <w:tc>
          <w:tcPr>
            <w:tcW w:w="3596" w:type="dxa"/>
            <w:vMerge/>
          </w:tcPr>
          <w:p w14:paraId="046AA53D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0A51D54E" w14:textId="57686D95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 xml:space="preserve">Temperatura de Refrigerante (C°)                                   </w:t>
            </w:r>
          </w:p>
        </w:tc>
        <w:tc>
          <w:tcPr>
            <w:tcW w:w="3597" w:type="dxa"/>
            <w:vAlign w:val="center"/>
          </w:tcPr>
          <w:p w14:paraId="0070C807" w14:textId="53E8FB8B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47905026" w14:textId="77777777" w:rsidTr="00494CCB">
        <w:tc>
          <w:tcPr>
            <w:tcW w:w="3596" w:type="dxa"/>
            <w:vMerge/>
          </w:tcPr>
          <w:p w14:paraId="4EE7A040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26FB8DDB" w14:textId="269E24FE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 xml:space="preserve">Revisar fugas de aceite     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1B7DE393" w14:textId="2C06D47F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4B926F77" w14:textId="77777777" w:rsidTr="00494CCB">
        <w:tc>
          <w:tcPr>
            <w:tcW w:w="3596" w:type="dxa"/>
            <w:vMerge/>
          </w:tcPr>
          <w:p w14:paraId="065FA22B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1DDCEF5D" w14:textId="59CCF349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 xml:space="preserve">Revisar fugas de refrigerante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3FD78EEA" w14:textId="1D12CD2D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22A3A141" w14:textId="77777777" w:rsidTr="00494CCB">
        <w:tc>
          <w:tcPr>
            <w:tcW w:w="3596" w:type="dxa"/>
            <w:vMerge/>
          </w:tcPr>
          <w:p w14:paraId="4BCAF482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4412F59E" w14:textId="2CC9EE6F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 xml:space="preserve">Revisar fugas de Diesel     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266598CC" w14:textId="7556044C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102883AD" w14:textId="77777777" w:rsidTr="00494CCB">
        <w:tc>
          <w:tcPr>
            <w:tcW w:w="3596" w:type="dxa"/>
            <w:vMerge/>
          </w:tcPr>
          <w:p w14:paraId="7A6DF79A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67C0C99A" w14:textId="55DA24FD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 xml:space="preserve">Voltaje                                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6A03001F" w14:textId="7FEFC65A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11209A2D" w14:textId="77777777" w:rsidTr="00494CCB">
        <w:tc>
          <w:tcPr>
            <w:tcW w:w="3596" w:type="dxa"/>
            <w:vMerge/>
          </w:tcPr>
          <w:p w14:paraId="7D50323A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08A3C59F" w14:textId="16C9C6BE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 xml:space="preserve">Potencia                              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0DE123A1" w14:textId="2C995685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77B9EB41" w14:textId="77777777" w:rsidTr="00494CCB">
        <w:tc>
          <w:tcPr>
            <w:tcW w:w="3596" w:type="dxa"/>
            <w:vMerge/>
          </w:tcPr>
          <w:p w14:paraId="2AC77D27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4218FB9D" w14:textId="00429E91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 xml:space="preserve">Horómetro actual              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53798396" w14:textId="1198EE7B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2192349E" w14:textId="77777777" w:rsidTr="00494CCB">
        <w:tc>
          <w:tcPr>
            <w:tcW w:w="3596" w:type="dxa"/>
            <w:vMerge/>
          </w:tcPr>
          <w:p w14:paraId="32830DAE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68B0A9CB" w14:textId="0B6A18B5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 xml:space="preserve">Horómetro después de la prueba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5C6ECBED" w14:textId="3301A712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16CC62C8" w14:textId="77777777" w:rsidTr="00494CCB">
        <w:tc>
          <w:tcPr>
            <w:tcW w:w="3596" w:type="dxa"/>
            <w:vMerge/>
          </w:tcPr>
          <w:p w14:paraId="00F94BFF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76E52AC2" w14:textId="2D2BD65E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>Energía actual (KWH</w:t>
            </w:r>
            <w:r>
              <w:rPr>
                <w:rFonts w:ascii="Calibri" w:hAnsi="Calibri" w:cs="Calibri"/>
                <w:sz w:val="20"/>
              </w:rPr>
              <w:t>)</w:t>
            </w:r>
            <w:r w:rsidRPr="00FC6908">
              <w:rPr>
                <w:rFonts w:ascii="Calibri" w:hAnsi="Calibri" w:cs="Calibri"/>
                <w:sz w:val="20"/>
              </w:rPr>
              <w:t xml:space="preserve">   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50A64C5D" w14:textId="617334D4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0236AE4E" w14:textId="77777777" w:rsidTr="00494CCB">
        <w:tc>
          <w:tcPr>
            <w:tcW w:w="3596" w:type="dxa"/>
            <w:vMerge/>
          </w:tcPr>
          <w:p w14:paraId="39F641B6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3743BFA8" w14:textId="3F34E23B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>Energía después de la prueba (KWH)</w:t>
            </w:r>
          </w:p>
        </w:tc>
        <w:tc>
          <w:tcPr>
            <w:tcW w:w="3597" w:type="dxa"/>
            <w:vAlign w:val="center"/>
          </w:tcPr>
          <w:p w14:paraId="3D1C5005" w14:textId="1BBE9A4F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549DAE17" w14:textId="77777777" w:rsidTr="00494CCB">
        <w:tc>
          <w:tcPr>
            <w:tcW w:w="3596" w:type="dxa"/>
            <w:vMerge/>
          </w:tcPr>
          <w:p w14:paraId="06C99BB0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7F666F00" w14:textId="04D95505" w:rsidR="00BD54B4" w:rsidRP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Cs/>
                <w:sz w:val="20"/>
              </w:rPr>
            </w:pPr>
            <w:r>
              <w:rPr>
                <w:rFonts w:ascii="Calibri" w:hAnsi="Calibri" w:cs="Calibri"/>
                <w:bCs/>
                <w:sz w:val="20"/>
              </w:rPr>
              <w:t>Arranques</w:t>
            </w:r>
          </w:p>
        </w:tc>
        <w:tc>
          <w:tcPr>
            <w:tcW w:w="3597" w:type="dxa"/>
            <w:vAlign w:val="center"/>
          </w:tcPr>
          <w:p w14:paraId="17BD4F73" w14:textId="7A3294C0" w:rsidR="00BD54B4" w:rsidRDefault="00BD54B4" w:rsidP="00494CCB">
            <w:pPr>
              <w:spacing w:line="360" w:lineRule="auto"/>
              <w:ind w:firstLine="708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3932D911" w14:textId="77777777" w:rsidTr="00494CCB">
        <w:tc>
          <w:tcPr>
            <w:tcW w:w="3596" w:type="dxa"/>
            <w:vMerge/>
          </w:tcPr>
          <w:p w14:paraId="402C94DA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095749A3" w14:textId="671FDAD6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292D69">
              <w:rPr>
                <w:rFonts w:ascii="Calibri" w:hAnsi="Calibri" w:cs="Calibri"/>
                <w:sz w:val="20"/>
              </w:rPr>
              <w:t xml:space="preserve">Nivel de agua                     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74B0AEE7" w14:textId="0181719B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7A4FCB8F" w14:textId="77777777" w:rsidTr="00494CCB">
        <w:tc>
          <w:tcPr>
            <w:tcW w:w="3596" w:type="dxa"/>
            <w:vMerge/>
          </w:tcPr>
          <w:p w14:paraId="6EBE3278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11A328DF" w14:textId="4C1B3509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292D69">
              <w:rPr>
                <w:rFonts w:ascii="Calibri" w:hAnsi="Calibri" w:cs="Calibri"/>
                <w:sz w:val="20"/>
              </w:rPr>
              <w:t xml:space="preserve">Aseo General                     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3B63AF7B" w14:textId="5DEFF17E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4B0CA964" w14:textId="77777777" w:rsidTr="00494CCB">
        <w:tc>
          <w:tcPr>
            <w:tcW w:w="3596" w:type="dxa"/>
            <w:vMerge/>
          </w:tcPr>
          <w:p w14:paraId="624130E5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79FDBC72" w14:textId="4ACE6652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292D69">
              <w:rPr>
                <w:rFonts w:ascii="Calibri" w:hAnsi="Calibri" w:cs="Calibri"/>
                <w:sz w:val="20"/>
              </w:rPr>
              <w:t xml:space="preserve">Luces piloto                        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163359E7" w14:textId="591052BA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7CDC70E9" w14:textId="77777777" w:rsidTr="00494CCB">
        <w:tc>
          <w:tcPr>
            <w:tcW w:w="3596" w:type="dxa"/>
            <w:vMerge/>
          </w:tcPr>
          <w:p w14:paraId="3FCB3D31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72F74ECC" w14:textId="6B383FA3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292D69">
              <w:rPr>
                <w:rFonts w:ascii="Calibri" w:hAnsi="Calibri" w:cs="Calibri"/>
                <w:sz w:val="20"/>
              </w:rPr>
              <w:t xml:space="preserve">Puertas de sala                  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1496EBB0" w14:textId="62429AB6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0C925DCB" w14:textId="77777777" w:rsidTr="00494CCB">
        <w:tc>
          <w:tcPr>
            <w:tcW w:w="3596" w:type="dxa"/>
            <w:vMerge/>
          </w:tcPr>
          <w:p w14:paraId="2FE4A0C4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70F85E6F" w14:textId="67EE46F9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292D69">
              <w:rPr>
                <w:rFonts w:ascii="Calibri" w:hAnsi="Calibri" w:cs="Calibri"/>
                <w:sz w:val="20"/>
              </w:rPr>
              <w:t xml:space="preserve">Acceso a equipo                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034BC35C" w14:textId="30361C99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5EE27F6C" w14:textId="77777777" w:rsidTr="00494CCB">
        <w:tc>
          <w:tcPr>
            <w:tcW w:w="3596" w:type="dxa"/>
            <w:vMerge/>
          </w:tcPr>
          <w:p w14:paraId="6624DF28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2F91EB06" w14:textId="3B25BAEA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292D69">
              <w:rPr>
                <w:rFonts w:ascii="Calibri" w:hAnsi="Calibri" w:cs="Calibri"/>
                <w:sz w:val="20"/>
              </w:rPr>
              <w:t xml:space="preserve">Sistema de iluminación    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0BF20625" w14:textId="26F3E350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311193B2" w14:textId="77777777" w:rsidTr="00494CCB">
        <w:tc>
          <w:tcPr>
            <w:tcW w:w="3596" w:type="dxa"/>
            <w:vMerge/>
          </w:tcPr>
          <w:p w14:paraId="323F451A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404ABB61" w14:textId="5304A524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292D69">
              <w:rPr>
                <w:rFonts w:ascii="Calibri" w:hAnsi="Calibri" w:cs="Calibri"/>
                <w:sz w:val="20"/>
              </w:rPr>
              <w:t>Iluminación de emergen</w:t>
            </w:r>
            <w:r>
              <w:rPr>
                <w:rFonts w:ascii="Calibri" w:hAnsi="Calibri" w:cs="Calibri"/>
                <w:sz w:val="20"/>
              </w:rPr>
              <w:t>cia</w:t>
            </w:r>
          </w:p>
        </w:tc>
        <w:tc>
          <w:tcPr>
            <w:tcW w:w="3597" w:type="dxa"/>
            <w:vAlign w:val="center"/>
          </w:tcPr>
          <w:p w14:paraId="0E035647" w14:textId="756443B5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7AAC4447" w14:textId="77777777" w:rsidTr="00494CCB">
        <w:tc>
          <w:tcPr>
            <w:tcW w:w="3596" w:type="dxa"/>
            <w:vMerge/>
          </w:tcPr>
          <w:p w14:paraId="0A5BEC75" w14:textId="77777777" w:rsidR="00BD54B4" w:rsidRDefault="00BD54B4" w:rsidP="00BD54B4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038B015A" w14:textId="2E1BFDF8" w:rsidR="00BD54B4" w:rsidRDefault="00BD54B4" w:rsidP="00BD54B4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5532E1">
              <w:rPr>
                <w:rFonts w:ascii="Calibri" w:hAnsi="Calibri" w:cs="Calibri"/>
                <w:sz w:val="20"/>
              </w:rPr>
              <w:t xml:space="preserve">Presencia de tensión de control            </w:t>
            </w:r>
          </w:p>
        </w:tc>
        <w:tc>
          <w:tcPr>
            <w:tcW w:w="3597" w:type="dxa"/>
            <w:vAlign w:val="center"/>
          </w:tcPr>
          <w:p w14:paraId="06BF79B2" w14:textId="22867A2E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4EB06CF4" w14:textId="77777777" w:rsidTr="00494CCB">
        <w:tc>
          <w:tcPr>
            <w:tcW w:w="3596" w:type="dxa"/>
            <w:vMerge/>
          </w:tcPr>
          <w:p w14:paraId="3DC454D9" w14:textId="77777777" w:rsidR="00BD54B4" w:rsidRDefault="00BD54B4" w:rsidP="00BD54B4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2FF7E8D1" w14:textId="3F6A5572" w:rsidR="00BD54B4" w:rsidRDefault="00BD54B4" w:rsidP="00BD54B4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5532E1">
              <w:rPr>
                <w:rFonts w:ascii="Calibri" w:hAnsi="Calibri" w:cs="Calibri"/>
                <w:sz w:val="20"/>
              </w:rPr>
              <w:t>Verificar interruptores de calefactore</w:t>
            </w:r>
            <w:r>
              <w:rPr>
                <w:rFonts w:ascii="Calibri" w:hAnsi="Calibri" w:cs="Calibri"/>
                <w:sz w:val="20"/>
              </w:rPr>
              <w:t>s</w:t>
            </w:r>
            <w:r w:rsidRPr="005532E1">
              <w:rPr>
                <w:rFonts w:ascii="Calibri" w:hAnsi="Calibri" w:cs="Calibri"/>
                <w:sz w:val="20"/>
              </w:rPr>
              <w:t xml:space="preserve">                                </w:t>
            </w:r>
          </w:p>
        </w:tc>
        <w:tc>
          <w:tcPr>
            <w:tcW w:w="3597" w:type="dxa"/>
            <w:vAlign w:val="center"/>
          </w:tcPr>
          <w:p w14:paraId="54AB678D" w14:textId="1C0A0144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033577B6" w14:textId="77777777" w:rsidTr="00494CCB">
        <w:tc>
          <w:tcPr>
            <w:tcW w:w="3596" w:type="dxa"/>
            <w:vMerge/>
          </w:tcPr>
          <w:p w14:paraId="6150B996" w14:textId="77777777" w:rsidR="00BD54B4" w:rsidRDefault="00BD54B4" w:rsidP="00BD54B4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70EC8D60" w14:textId="52CE08AB" w:rsidR="00BD54B4" w:rsidRDefault="00BD54B4" w:rsidP="00BD54B4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5532E1">
              <w:rPr>
                <w:rFonts w:ascii="Calibri" w:hAnsi="Calibri" w:cs="Calibri"/>
                <w:sz w:val="20"/>
              </w:rPr>
              <w:t>Tensión de cargador o mantenedor de baterí</w:t>
            </w:r>
            <w:r>
              <w:rPr>
                <w:rFonts w:ascii="Calibri" w:hAnsi="Calibri" w:cs="Calibri"/>
                <w:sz w:val="20"/>
              </w:rPr>
              <w:t>a</w:t>
            </w:r>
          </w:p>
        </w:tc>
        <w:tc>
          <w:tcPr>
            <w:tcW w:w="3597" w:type="dxa"/>
            <w:vAlign w:val="center"/>
          </w:tcPr>
          <w:p w14:paraId="3DF88C91" w14:textId="46DF5D47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717D822E" w14:textId="77777777" w:rsidTr="00494CCB">
        <w:tc>
          <w:tcPr>
            <w:tcW w:w="3596" w:type="dxa"/>
            <w:vMerge/>
          </w:tcPr>
          <w:p w14:paraId="353E3D36" w14:textId="77777777" w:rsidR="00BD54B4" w:rsidRDefault="00BD54B4" w:rsidP="00BD54B4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2FBF0E06" w14:textId="1FC10C8B" w:rsidR="00BD54B4" w:rsidRDefault="00BD54B4" w:rsidP="00BD54B4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5532E1">
              <w:rPr>
                <w:rFonts w:ascii="Calibri" w:hAnsi="Calibri" w:cs="Calibri"/>
                <w:sz w:val="20"/>
              </w:rPr>
              <w:t xml:space="preserve">Corriente de cargador de batería                                                   </w:t>
            </w:r>
          </w:p>
        </w:tc>
        <w:tc>
          <w:tcPr>
            <w:tcW w:w="3597" w:type="dxa"/>
            <w:vAlign w:val="center"/>
          </w:tcPr>
          <w:p w14:paraId="4F89B8A5" w14:textId="020A42E4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073B9A13" w14:textId="77777777" w:rsidTr="00494CCB">
        <w:tc>
          <w:tcPr>
            <w:tcW w:w="3596" w:type="dxa"/>
            <w:vMerge/>
          </w:tcPr>
          <w:p w14:paraId="76F822A8" w14:textId="77777777" w:rsidR="00BD54B4" w:rsidRDefault="00BD54B4" w:rsidP="00FB2501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2856824A" w14:textId="6D2BE759" w:rsidR="00BD54B4" w:rsidRPr="00BD54B4" w:rsidRDefault="00BD54B4" w:rsidP="00FB2501">
            <w:pPr>
              <w:spacing w:line="360" w:lineRule="auto"/>
              <w:jc w:val="both"/>
              <w:rPr>
                <w:rFonts w:ascii="Calibri" w:hAnsi="Calibri" w:cs="Calibri"/>
                <w:bCs/>
                <w:sz w:val="20"/>
              </w:rPr>
            </w:pPr>
            <w:r>
              <w:rPr>
                <w:rFonts w:ascii="Calibri" w:hAnsi="Calibri" w:cs="Calibri"/>
                <w:bCs/>
                <w:sz w:val="20"/>
              </w:rPr>
              <w:t>Extintores señalados</w:t>
            </w:r>
          </w:p>
        </w:tc>
        <w:tc>
          <w:tcPr>
            <w:tcW w:w="3597" w:type="dxa"/>
            <w:vAlign w:val="center"/>
          </w:tcPr>
          <w:p w14:paraId="19D12315" w14:textId="5EB4CCFD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583700" w14:paraId="6434B662" w14:textId="77777777" w:rsidTr="00494CCB">
        <w:tc>
          <w:tcPr>
            <w:tcW w:w="3596" w:type="dxa"/>
            <w:vMerge/>
          </w:tcPr>
          <w:p w14:paraId="6D5BE66A" w14:textId="77777777" w:rsidR="00583700" w:rsidRDefault="00583700" w:rsidP="00FB2501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79A37188" w14:textId="409174D5" w:rsidR="00583700" w:rsidRDefault="00583700" w:rsidP="00FB2501">
            <w:pPr>
              <w:spacing w:line="360" w:lineRule="auto"/>
              <w:jc w:val="both"/>
              <w:rPr>
                <w:rFonts w:ascii="Calibri" w:hAnsi="Calibri" w:cs="Calibri"/>
                <w:bCs/>
                <w:sz w:val="20"/>
              </w:rPr>
            </w:pPr>
            <w:r>
              <w:rPr>
                <w:rFonts w:ascii="Calibri" w:hAnsi="Calibri" w:cs="Calibri"/>
                <w:bCs/>
                <w:sz w:val="20"/>
              </w:rPr>
              <w:t>Fecha vencimiento extintor</w:t>
            </w:r>
          </w:p>
        </w:tc>
        <w:tc>
          <w:tcPr>
            <w:tcW w:w="3597" w:type="dxa"/>
            <w:vAlign w:val="center"/>
          </w:tcPr>
          <w:p w14:paraId="0E476685" w14:textId="5928ED8A" w:rsidR="00583700" w:rsidRDefault="00583700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095FB5D2" w14:textId="77777777" w:rsidTr="00494CCB">
        <w:tc>
          <w:tcPr>
            <w:tcW w:w="3596" w:type="dxa"/>
            <w:vMerge/>
          </w:tcPr>
          <w:p w14:paraId="14927C48" w14:textId="77777777" w:rsidR="00BD54B4" w:rsidRDefault="00BD54B4" w:rsidP="00FB2501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52B6A488" w14:textId="399306F9" w:rsidR="00BD54B4" w:rsidRPr="00BD54B4" w:rsidRDefault="00BD54B4" w:rsidP="00FB2501">
            <w:pPr>
              <w:spacing w:line="360" w:lineRule="auto"/>
              <w:jc w:val="both"/>
              <w:rPr>
                <w:rFonts w:ascii="Calibri" w:hAnsi="Calibri" w:cs="Calibri"/>
                <w:bCs/>
                <w:sz w:val="20"/>
              </w:rPr>
            </w:pPr>
            <w:r>
              <w:rPr>
                <w:rFonts w:ascii="Calibri" w:hAnsi="Calibri" w:cs="Calibri"/>
                <w:bCs/>
                <w:sz w:val="20"/>
              </w:rPr>
              <w:t>Corriente fase A</w:t>
            </w:r>
          </w:p>
        </w:tc>
        <w:tc>
          <w:tcPr>
            <w:tcW w:w="3597" w:type="dxa"/>
            <w:vAlign w:val="center"/>
          </w:tcPr>
          <w:p w14:paraId="43D2CF18" w14:textId="122D99A2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17D20EB2" w14:textId="77777777" w:rsidTr="00494CCB">
        <w:tc>
          <w:tcPr>
            <w:tcW w:w="3596" w:type="dxa"/>
            <w:vMerge/>
          </w:tcPr>
          <w:p w14:paraId="364FE3CB" w14:textId="77777777" w:rsidR="00BD54B4" w:rsidRDefault="00BD54B4" w:rsidP="00FB2501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31E2B9D0" w14:textId="41CDAF41" w:rsidR="00BD54B4" w:rsidRDefault="00BD54B4" w:rsidP="00FB2501">
            <w:pPr>
              <w:spacing w:line="360" w:lineRule="auto"/>
              <w:jc w:val="both"/>
              <w:rPr>
                <w:rFonts w:ascii="Calibri" w:hAnsi="Calibri" w:cs="Calibri"/>
                <w:bCs/>
                <w:sz w:val="20"/>
              </w:rPr>
            </w:pPr>
            <w:r>
              <w:rPr>
                <w:rFonts w:ascii="Calibri" w:hAnsi="Calibri" w:cs="Calibri"/>
                <w:bCs/>
                <w:sz w:val="20"/>
              </w:rPr>
              <w:t>Corriente fase B</w:t>
            </w:r>
          </w:p>
        </w:tc>
        <w:tc>
          <w:tcPr>
            <w:tcW w:w="3597" w:type="dxa"/>
            <w:vAlign w:val="center"/>
          </w:tcPr>
          <w:p w14:paraId="61FF3CF3" w14:textId="7A6B8ECD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793F7AEF" w14:textId="77777777" w:rsidTr="00494CCB">
        <w:tc>
          <w:tcPr>
            <w:tcW w:w="3596" w:type="dxa"/>
            <w:vMerge/>
          </w:tcPr>
          <w:p w14:paraId="7C254CEB" w14:textId="77777777" w:rsidR="00BD54B4" w:rsidRDefault="00BD54B4" w:rsidP="00FB2501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3E04C556" w14:textId="5FD393D0" w:rsidR="00BD54B4" w:rsidRDefault="00BD54B4" w:rsidP="00FB2501">
            <w:pPr>
              <w:spacing w:line="360" w:lineRule="auto"/>
              <w:jc w:val="both"/>
              <w:rPr>
                <w:rFonts w:ascii="Calibri" w:hAnsi="Calibri" w:cs="Calibri"/>
                <w:bCs/>
                <w:sz w:val="20"/>
              </w:rPr>
            </w:pPr>
            <w:r>
              <w:rPr>
                <w:rFonts w:ascii="Calibri" w:hAnsi="Calibri" w:cs="Calibri"/>
                <w:bCs/>
                <w:sz w:val="20"/>
              </w:rPr>
              <w:t>Corriente fase C</w:t>
            </w:r>
          </w:p>
        </w:tc>
        <w:tc>
          <w:tcPr>
            <w:tcW w:w="3597" w:type="dxa"/>
            <w:vAlign w:val="center"/>
          </w:tcPr>
          <w:p w14:paraId="581358B8" w14:textId="0B523C19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</w:tbl>
    <w:p w14:paraId="05AE037C" w14:textId="77777777" w:rsidR="00DE1280" w:rsidRDefault="00DE1280" w:rsidP="00FB2501">
      <w:pPr>
        <w:spacing w:line="360" w:lineRule="auto"/>
        <w:jc w:val="both"/>
        <w:rPr>
          <w:rFonts w:ascii="Calibri" w:hAnsi="Calibri" w:cs="Calibri"/>
          <w:b/>
          <w:sz w:val="20"/>
        </w:rPr>
      </w:pPr>
    </w:p>
    <w:p w14:paraId="440E3479" w14:textId="77777777" w:rsidR="00DE1280" w:rsidRDefault="00DE1280" w:rsidP="00FB2501">
      <w:pPr>
        <w:spacing w:line="360" w:lineRule="auto"/>
        <w:jc w:val="both"/>
        <w:rPr>
          <w:rFonts w:ascii="Calibri" w:hAnsi="Calibri" w:cs="Calibri"/>
          <w:b/>
          <w:sz w:val="20"/>
        </w:rPr>
      </w:pPr>
    </w:p>
    <w:tbl>
      <w:tblPr>
        <w:tblW w:w="10639" w:type="dxa"/>
        <w:tblInd w:w="151" w:type="dxa"/>
        <w:tblCellMar>
          <w:left w:w="22" w:type="dxa"/>
          <w:right w:w="10" w:type="dxa"/>
        </w:tblCellMar>
        <w:tblLook w:val="01E0" w:firstRow="1" w:lastRow="1" w:firstColumn="1" w:lastColumn="1" w:noHBand="0" w:noVBand="0"/>
      </w:tblPr>
      <w:tblGrid>
        <w:gridCol w:w="646"/>
        <w:gridCol w:w="3929"/>
        <w:gridCol w:w="3056"/>
        <w:gridCol w:w="3008"/>
      </w:tblGrid>
      <w:tr w:rsidR="00DC20A9" w:rsidRPr="004247AD" w14:paraId="7C7AFF4C" w14:textId="77777777" w:rsidTr="00EE2870">
        <w:trPr>
          <w:trHeight w:val="721"/>
        </w:trPr>
        <w:tc>
          <w:tcPr>
            <w:tcW w:w="106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5A72C" w14:textId="77777777" w:rsidR="00DC20A9" w:rsidRPr="004247AD" w:rsidRDefault="00DC20A9" w:rsidP="0035211F">
            <w:pPr>
              <w:pStyle w:val="TableParagraph"/>
              <w:spacing w:before="186"/>
              <w:ind w:left="1345" w:right="1290"/>
              <w:jc w:val="center"/>
            </w:pPr>
            <w:bookmarkStart w:id="0" w:name="_Hlk216355829"/>
            <w:r w:rsidRPr="004247AD">
              <w:rPr>
                <w:b/>
                <w:sz w:val="26"/>
              </w:rPr>
              <w:t>REGISTRO</w:t>
            </w:r>
            <w:r w:rsidRPr="004247AD">
              <w:rPr>
                <w:b/>
                <w:spacing w:val="-7"/>
                <w:sz w:val="26"/>
              </w:rPr>
              <w:t xml:space="preserve"> OPERACIONAL </w:t>
            </w:r>
            <w:r w:rsidRPr="004247AD">
              <w:rPr>
                <w:b/>
                <w:sz w:val="26"/>
              </w:rPr>
              <w:t>EN</w:t>
            </w:r>
            <w:r w:rsidRPr="004247AD">
              <w:rPr>
                <w:b/>
                <w:spacing w:val="-7"/>
                <w:sz w:val="26"/>
              </w:rPr>
              <w:t xml:space="preserve"> </w:t>
            </w:r>
            <w:r w:rsidRPr="004247AD">
              <w:rPr>
                <w:b/>
                <w:sz w:val="26"/>
              </w:rPr>
              <w:t>TERRENO GENERADORES   DE RESPALDO</w:t>
            </w:r>
          </w:p>
        </w:tc>
      </w:tr>
      <w:tr w:rsidR="00070F43" w:rsidRPr="004247AD" w14:paraId="5ED413B2" w14:textId="77777777" w:rsidTr="00EE2870">
        <w:trPr>
          <w:trHeight w:val="385"/>
        </w:trPr>
        <w:tc>
          <w:tcPr>
            <w:tcW w:w="106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5A10F49" w14:textId="77777777" w:rsidR="00070F43" w:rsidRPr="004247AD" w:rsidRDefault="00070F43" w:rsidP="0035211F">
            <w:pPr>
              <w:pStyle w:val="TableParagraph"/>
              <w:spacing w:before="35"/>
              <w:ind w:left="2682" w:right="2631"/>
              <w:jc w:val="center"/>
              <w:rPr>
                <w:b/>
                <w:sz w:val="24"/>
              </w:rPr>
            </w:pPr>
            <w:r w:rsidRPr="004247AD">
              <w:rPr>
                <w:b/>
                <w:sz w:val="24"/>
              </w:rPr>
              <w:t>Descripción de</w:t>
            </w:r>
            <w:r w:rsidRPr="004247AD">
              <w:rPr>
                <w:b/>
                <w:spacing w:val="-2"/>
                <w:sz w:val="24"/>
              </w:rPr>
              <w:t xml:space="preserve"> </w:t>
            </w:r>
            <w:r w:rsidRPr="004247AD">
              <w:rPr>
                <w:b/>
                <w:sz w:val="24"/>
              </w:rPr>
              <w:t>la</w:t>
            </w:r>
            <w:r w:rsidRPr="004247AD">
              <w:rPr>
                <w:b/>
                <w:spacing w:val="-2"/>
                <w:sz w:val="24"/>
              </w:rPr>
              <w:t xml:space="preserve"> </w:t>
            </w:r>
            <w:r w:rsidRPr="004247AD">
              <w:rPr>
                <w:b/>
                <w:sz w:val="24"/>
              </w:rPr>
              <w:t>Actividad por</w:t>
            </w:r>
            <w:r w:rsidRPr="004247AD">
              <w:rPr>
                <w:b/>
                <w:spacing w:val="1"/>
                <w:sz w:val="24"/>
              </w:rPr>
              <w:t xml:space="preserve"> </w:t>
            </w:r>
            <w:r w:rsidRPr="004247AD">
              <w:rPr>
                <w:b/>
                <w:sz w:val="24"/>
              </w:rPr>
              <w:t>parte del Ejecutor</w:t>
            </w:r>
          </w:p>
        </w:tc>
      </w:tr>
      <w:tr w:rsidR="00070F43" w:rsidRPr="004247AD" w14:paraId="0E7BAAE7" w14:textId="77777777" w:rsidTr="00EE2870">
        <w:trPr>
          <w:trHeight w:val="342"/>
        </w:trPr>
        <w:tc>
          <w:tcPr>
            <w:tcW w:w="106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48C01" w14:textId="458D7EBF" w:rsidR="00070F43" w:rsidRPr="004247AD" w:rsidRDefault="00070F43" w:rsidP="0035211F">
            <w:pPr>
              <w:pStyle w:val="TableParagraph"/>
              <w:spacing w:before="23"/>
              <w:ind w:right="104"/>
              <w:jc w:val="right"/>
              <w:rPr>
                <w:b/>
                <w:sz w:val="24"/>
              </w:rPr>
            </w:pPr>
            <w:r w:rsidRPr="004247AD">
              <w:rPr>
                <w:b/>
                <w:sz w:val="24"/>
              </w:rPr>
              <w:t>Versión</w:t>
            </w:r>
            <w:r w:rsidRPr="004247AD">
              <w:rPr>
                <w:b/>
                <w:spacing w:val="-1"/>
                <w:sz w:val="24"/>
              </w:rPr>
              <w:t xml:space="preserve"> </w:t>
            </w:r>
            <w:r w:rsidR="00143029" w:rsidRPr="004247AD">
              <w:rPr>
                <w:b/>
                <w:spacing w:val="-1"/>
                <w:sz w:val="24"/>
              </w:rPr>
              <w:t>1</w:t>
            </w:r>
          </w:p>
        </w:tc>
      </w:tr>
      <w:tr w:rsidR="000574BC" w:rsidRPr="004247AD" w14:paraId="043D08B6" w14:textId="77777777" w:rsidTr="00EE2870">
        <w:trPr>
          <w:trHeight w:val="356"/>
        </w:trPr>
        <w:tc>
          <w:tcPr>
            <w:tcW w:w="646" w:type="dxa"/>
            <w:tcBorders>
              <w:top w:val="single" w:sz="4" w:space="0" w:color="auto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9581DA9" w14:textId="77777777" w:rsidR="000574BC" w:rsidRPr="004247AD" w:rsidRDefault="000574BC" w:rsidP="0035211F">
            <w:pPr>
              <w:pStyle w:val="TableParagraph"/>
              <w:spacing w:before="44"/>
              <w:ind w:left="106" w:right="66"/>
              <w:jc w:val="center"/>
            </w:pPr>
            <w:r w:rsidRPr="004247AD">
              <w:t>Ítem</w:t>
            </w:r>
          </w:p>
        </w:tc>
        <w:tc>
          <w:tcPr>
            <w:tcW w:w="6985" w:type="dxa"/>
            <w:gridSpan w:val="2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476A9A6" w14:textId="77777777" w:rsidR="000574BC" w:rsidRPr="004247AD" w:rsidRDefault="000574BC" w:rsidP="0035211F">
            <w:pPr>
              <w:pStyle w:val="TableParagraph"/>
              <w:spacing w:before="35"/>
              <w:ind w:left="1059" w:right="1006"/>
              <w:jc w:val="center"/>
              <w:rPr>
                <w:b/>
                <w:bCs/>
              </w:rPr>
            </w:pPr>
            <w:r w:rsidRPr="004247AD">
              <w:rPr>
                <w:b/>
                <w:bCs/>
              </w:rPr>
              <w:t>Paso a Paso en Terreno prueba de Generadores de respaldo</w:t>
            </w:r>
          </w:p>
        </w:tc>
        <w:tc>
          <w:tcPr>
            <w:tcW w:w="3008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D9D9D9"/>
          </w:tcPr>
          <w:p w14:paraId="4022705A" w14:textId="7959849C" w:rsidR="000574BC" w:rsidRPr="004247AD" w:rsidRDefault="000574BC" w:rsidP="000574BC">
            <w:pPr>
              <w:pStyle w:val="TableParagraph"/>
              <w:spacing w:before="44"/>
              <w:ind w:left="260"/>
              <w:jc w:val="center"/>
            </w:pPr>
            <w:r w:rsidRPr="004247AD">
              <w:t>Si / No</w:t>
            </w:r>
          </w:p>
        </w:tc>
      </w:tr>
      <w:tr w:rsidR="000574BC" w:rsidRPr="004247AD" w14:paraId="085B3221" w14:textId="77777777" w:rsidTr="00EE2870">
        <w:trPr>
          <w:trHeight w:val="428"/>
        </w:trPr>
        <w:tc>
          <w:tcPr>
            <w:tcW w:w="64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</w:tcPr>
          <w:p w14:paraId="3483E3B1" w14:textId="77777777" w:rsidR="000574BC" w:rsidRPr="004247AD" w:rsidRDefault="000574BC" w:rsidP="0035211F">
            <w:pPr>
              <w:pStyle w:val="TableParagraph"/>
              <w:spacing w:before="92"/>
              <w:ind w:left="42"/>
              <w:jc w:val="center"/>
              <w:rPr>
                <w:sz w:val="20"/>
              </w:rPr>
            </w:pPr>
            <w:r w:rsidRPr="004247AD">
              <w:rPr>
                <w:w w:val="99"/>
                <w:sz w:val="20"/>
              </w:rPr>
              <w:t>1</w:t>
            </w:r>
          </w:p>
        </w:tc>
        <w:tc>
          <w:tcPr>
            <w:tcW w:w="6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C2D245" w14:textId="77777777" w:rsidR="000574BC" w:rsidRPr="004247AD" w:rsidRDefault="000574BC" w:rsidP="0035211F">
            <w:pPr>
              <w:pStyle w:val="TableParagraph"/>
              <w:spacing w:before="92"/>
              <w:ind w:left="45"/>
            </w:pPr>
            <w:r w:rsidRPr="004247AD">
              <w:rPr>
                <w:sz w:val="20"/>
              </w:rPr>
              <w:t xml:space="preserve"> Se realiza documentación para realizar prueba de generadores </w:t>
            </w:r>
          </w:p>
        </w:tc>
        <w:tc>
          <w:tcPr>
            <w:tcW w:w="3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51A0293F" w14:textId="6CD834AA" w:rsidR="000574BC" w:rsidRPr="004247AD" w:rsidRDefault="000574BC" w:rsidP="00143029"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0574BC" w:rsidRPr="004247AD" w14:paraId="48081935" w14:textId="77777777" w:rsidTr="00EE2870">
        <w:trPr>
          <w:trHeight w:val="428"/>
        </w:trPr>
        <w:tc>
          <w:tcPr>
            <w:tcW w:w="64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</w:tcPr>
          <w:p w14:paraId="2D9EC01B" w14:textId="77777777" w:rsidR="000574BC" w:rsidRPr="004247AD" w:rsidRDefault="000574BC" w:rsidP="0035211F">
            <w:pPr>
              <w:pStyle w:val="TableParagraph"/>
              <w:spacing w:before="92"/>
              <w:ind w:left="42"/>
              <w:jc w:val="center"/>
              <w:rPr>
                <w:sz w:val="20"/>
              </w:rPr>
            </w:pPr>
            <w:r w:rsidRPr="004247AD">
              <w:rPr>
                <w:w w:val="99"/>
                <w:sz w:val="20"/>
              </w:rPr>
              <w:t>2</w:t>
            </w:r>
          </w:p>
        </w:tc>
        <w:tc>
          <w:tcPr>
            <w:tcW w:w="6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3C946A" w14:textId="77777777" w:rsidR="000574BC" w:rsidRPr="004247AD" w:rsidRDefault="000574BC" w:rsidP="0035211F">
            <w:pPr>
              <w:pStyle w:val="TableParagraph"/>
              <w:spacing w:before="92"/>
              <w:ind w:left="45"/>
            </w:pPr>
            <w:r w:rsidRPr="004247AD">
              <w:rPr>
                <w:sz w:val="20"/>
              </w:rPr>
              <w:t xml:space="preserve"> Verificar la presencia de alarmas en equipo antes de prueba </w:t>
            </w:r>
          </w:p>
        </w:tc>
        <w:tc>
          <w:tcPr>
            <w:tcW w:w="3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3B55075C" w14:textId="3D6956B1" w:rsidR="000574BC" w:rsidRPr="004247AD" w:rsidRDefault="000574BC" w:rsidP="00143029"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0574BC" w:rsidRPr="004247AD" w14:paraId="0B328C53" w14:textId="77777777" w:rsidTr="00EE2870">
        <w:trPr>
          <w:trHeight w:val="428"/>
        </w:trPr>
        <w:tc>
          <w:tcPr>
            <w:tcW w:w="64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</w:tcPr>
          <w:p w14:paraId="79BBD659" w14:textId="77777777" w:rsidR="000574BC" w:rsidRPr="004247AD" w:rsidRDefault="000574BC" w:rsidP="0035211F">
            <w:pPr>
              <w:pStyle w:val="TableParagraph"/>
              <w:spacing w:before="92"/>
              <w:ind w:left="42"/>
              <w:jc w:val="center"/>
              <w:rPr>
                <w:sz w:val="20"/>
              </w:rPr>
            </w:pPr>
            <w:r w:rsidRPr="004247AD">
              <w:rPr>
                <w:w w:val="99"/>
                <w:sz w:val="20"/>
              </w:rPr>
              <w:t>3</w:t>
            </w:r>
          </w:p>
        </w:tc>
        <w:tc>
          <w:tcPr>
            <w:tcW w:w="6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1B1B34" w14:textId="77777777" w:rsidR="000574BC" w:rsidRPr="004247AD" w:rsidRDefault="000574BC" w:rsidP="0035211F">
            <w:pPr>
              <w:pStyle w:val="TableParagraph"/>
              <w:spacing w:before="92"/>
              <w:ind w:left="45"/>
            </w:pPr>
            <w:r w:rsidRPr="004247AD">
              <w:rPr>
                <w:sz w:val="20"/>
              </w:rPr>
              <w:t xml:space="preserve"> Verificar nivel de estanque de petróleo y filtraciones </w:t>
            </w:r>
          </w:p>
        </w:tc>
        <w:tc>
          <w:tcPr>
            <w:tcW w:w="3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24F2A1B6" w14:textId="0D2FA4BD" w:rsidR="000574BC" w:rsidRPr="004247AD" w:rsidRDefault="000574BC" w:rsidP="00143029"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0574BC" w:rsidRPr="004247AD" w14:paraId="01532A98" w14:textId="77777777" w:rsidTr="00EE2870">
        <w:trPr>
          <w:trHeight w:val="428"/>
        </w:trPr>
        <w:tc>
          <w:tcPr>
            <w:tcW w:w="64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</w:tcPr>
          <w:p w14:paraId="2D3E1163" w14:textId="77777777" w:rsidR="000574BC" w:rsidRPr="004247AD" w:rsidRDefault="000574BC" w:rsidP="0035211F">
            <w:pPr>
              <w:pStyle w:val="TableParagraph"/>
              <w:spacing w:before="92"/>
              <w:ind w:left="42"/>
              <w:jc w:val="center"/>
              <w:rPr>
                <w:sz w:val="20"/>
              </w:rPr>
            </w:pPr>
            <w:r w:rsidRPr="004247AD">
              <w:rPr>
                <w:w w:val="99"/>
                <w:sz w:val="20"/>
              </w:rPr>
              <w:t>4</w:t>
            </w:r>
          </w:p>
        </w:tc>
        <w:tc>
          <w:tcPr>
            <w:tcW w:w="6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2DD683" w14:textId="77777777" w:rsidR="000574BC" w:rsidRPr="004247AD" w:rsidRDefault="000574BC" w:rsidP="0035211F">
            <w:pPr>
              <w:pStyle w:val="TableParagraph"/>
              <w:spacing w:before="92"/>
              <w:ind w:left="45"/>
            </w:pPr>
            <w:r w:rsidRPr="004247AD">
              <w:rPr>
                <w:sz w:val="20"/>
              </w:rPr>
              <w:t xml:space="preserve"> Verificar nivel de agua y filtraciones </w:t>
            </w:r>
          </w:p>
        </w:tc>
        <w:tc>
          <w:tcPr>
            <w:tcW w:w="3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737241CC" w14:textId="77CF915E" w:rsidR="000574BC" w:rsidRPr="004247AD" w:rsidRDefault="000574BC" w:rsidP="00143029"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0574BC" w:rsidRPr="004247AD" w14:paraId="2BAEBE20" w14:textId="77777777" w:rsidTr="00EE2870">
        <w:trPr>
          <w:trHeight w:val="429"/>
        </w:trPr>
        <w:tc>
          <w:tcPr>
            <w:tcW w:w="64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</w:tcPr>
          <w:p w14:paraId="6E95C9E1" w14:textId="77777777" w:rsidR="000574BC" w:rsidRPr="004247AD" w:rsidRDefault="000574BC" w:rsidP="0035211F">
            <w:pPr>
              <w:pStyle w:val="TableParagraph"/>
              <w:spacing w:before="93"/>
              <w:ind w:left="42"/>
              <w:jc w:val="center"/>
              <w:rPr>
                <w:w w:val="99"/>
                <w:sz w:val="20"/>
              </w:rPr>
            </w:pPr>
            <w:r w:rsidRPr="004247AD">
              <w:rPr>
                <w:w w:val="99"/>
                <w:sz w:val="20"/>
              </w:rPr>
              <w:t>5</w:t>
            </w:r>
          </w:p>
        </w:tc>
        <w:tc>
          <w:tcPr>
            <w:tcW w:w="6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6EB394" w14:textId="77777777" w:rsidR="000574BC" w:rsidRPr="004247AD" w:rsidRDefault="000574BC" w:rsidP="0035211F">
            <w:pPr>
              <w:pStyle w:val="TableParagraph"/>
              <w:spacing w:before="93"/>
              <w:rPr>
                <w:sz w:val="20"/>
                <w:szCs w:val="20"/>
              </w:rPr>
            </w:pPr>
            <w:r w:rsidRPr="004247AD">
              <w:rPr>
                <w:sz w:val="20"/>
                <w:szCs w:val="20"/>
              </w:rPr>
              <w:t xml:space="preserve">Toma de datos antes de realizar las pruebas </w:t>
            </w:r>
          </w:p>
        </w:tc>
        <w:tc>
          <w:tcPr>
            <w:tcW w:w="3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1F6CCADA" w14:textId="7108B184" w:rsidR="000574BC" w:rsidRPr="004247AD" w:rsidRDefault="000574BC" w:rsidP="00143029"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0574BC" w:rsidRPr="004247AD" w14:paraId="26F5C16C" w14:textId="77777777" w:rsidTr="00EE2870">
        <w:trPr>
          <w:trHeight w:val="428"/>
        </w:trPr>
        <w:tc>
          <w:tcPr>
            <w:tcW w:w="64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</w:tcPr>
          <w:p w14:paraId="69C09C8D" w14:textId="77777777" w:rsidR="000574BC" w:rsidRPr="004247AD" w:rsidRDefault="000574BC" w:rsidP="0035211F">
            <w:pPr>
              <w:pStyle w:val="TableParagraph"/>
              <w:spacing w:before="92"/>
              <w:ind w:left="42"/>
              <w:jc w:val="center"/>
              <w:rPr>
                <w:sz w:val="20"/>
                <w:szCs w:val="20"/>
              </w:rPr>
            </w:pPr>
            <w:r w:rsidRPr="004247AD">
              <w:rPr>
                <w:sz w:val="20"/>
                <w:szCs w:val="20"/>
              </w:rPr>
              <w:t>6</w:t>
            </w:r>
          </w:p>
        </w:tc>
        <w:tc>
          <w:tcPr>
            <w:tcW w:w="6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42BFA4" w14:textId="5BA62AE0" w:rsidR="000574BC" w:rsidRPr="004247AD" w:rsidRDefault="000574BC" w:rsidP="0035211F">
            <w:pPr>
              <w:pStyle w:val="TableParagraph"/>
              <w:spacing w:before="92"/>
              <w:rPr>
                <w:sz w:val="20"/>
                <w:szCs w:val="20"/>
              </w:rPr>
            </w:pPr>
            <w:r w:rsidRPr="004247AD">
              <w:rPr>
                <w:sz w:val="20"/>
                <w:szCs w:val="20"/>
              </w:rPr>
              <w:t>Dar aviso de inicio de pruebas con sala N°1 (solo en estación drenes y S/E principal)</w:t>
            </w:r>
          </w:p>
        </w:tc>
        <w:tc>
          <w:tcPr>
            <w:tcW w:w="3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43A83493" w14:textId="758F0438" w:rsidR="000574BC" w:rsidRPr="004247AD" w:rsidRDefault="000574BC" w:rsidP="00143029"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0574BC" w:rsidRPr="004247AD" w14:paraId="4D81C32D" w14:textId="77777777" w:rsidTr="00EE2870">
        <w:trPr>
          <w:trHeight w:val="428"/>
        </w:trPr>
        <w:tc>
          <w:tcPr>
            <w:tcW w:w="64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</w:tcPr>
          <w:p w14:paraId="3D0A13CB" w14:textId="77777777" w:rsidR="000574BC" w:rsidRPr="004247AD" w:rsidRDefault="000574BC" w:rsidP="0035211F">
            <w:pPr>
              <w:pStyle w:val="TableParagraph"/>
              <w:spacing w:before="92"/>
              <w:ind w:left="42"/>
              <w:jc w:val="center"/>
              <w:rPr>
                <w:sz w:val="20"/>
                <w:szCs w:val="20"/>
              </w:rPr>
            </w:pPr>
            <w:r w:rsidRPr="004247AD">
              <w:rPr>
                <w:sz w:val="20"/>
                <w:szCs w:val="20"/>
              </w:rPr>
              <w:t>7</w:t>
            </w:r>
          </w:p>
        </w:tc>
        <w:tc>
          <w:tcPr>
            <w:tcW w:w="6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A61821" w14:textId="77777777" w:rsidR="000574BC" w:rsidRPr="004247AD" w:rsidRDefault="000574BC" w:rsidP="0035211F">
            <w:pPr>
              <w:pStyle w:val="TableParagraph"/>
              <w:spacing w:before="92"/>
              <w:ind w:left="45"/>
              <w:rPr>
                <w:sz w:val="20"/>
                <w:szCs w:val="20"/>
              </w:rPr>
            </w:pPr>
            <w:r w:rsidRPr="004247AD">
              <w:rPr>
                <w:sz w:val="20"/>
                <w:szCs w:val="20"/>
              </w:rPr>
              <w:t xml:space="preserve">Verificar inicio de partida de generadores  </w:t>
            </w:r>
          </w:p>
        </w:tc>
        <w:tc>
          <w:tcPr>
            <w:tcW w:w="3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160B6080" w14:textId="0AA1CE82" w:rsidR="000574BC" w:rsidRPr="004247AD" w:rsidRDefault="000574BC" w:rsidP="00143029"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0574BC" w:rsidRPr="004247AD" w14:paraId="41404FF4" w14:textId="77777777" w:rsidTr="00EE2870">
        <w:trPr>
          <w:trHeight w:val="428"/>
        </w:trPr>
        <w:tc>
          <w:tcPr>
            <w:tcW w:w="64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</w:tcPr>
          <w:p w14:paraId="0629636D" w14:textId="77777777" w:rsidR="000574BC" w:rsidRPr="004247AD" w:rsidRDefault="000574BC" w:rsidP="0035211F">
            <w:pPr>
              <w:pStyle w:val="TableParagraph"/>
              <w:spacing w:before="92"/>
              <w:ind w:left="42"/>
              <w:jc w:val="center"/>
              <w:rPr>
                <w:sz w:val="20"/>
                <w:szCs w:val="20"/>
              </w:rPr>
            </w:pPr>
            <w:r w:rsidRPr="004247AD">
              <w:rPr>
                <w:sz w:val="20"/>
                <w:szCs w:val="20"/>
              </w:rPr>
              <w:t>8</w:t>
            </w:r>
          </w:p>
        </w:tc>
        <w:tc>
          <w:tcPr>
            <w:tcW w:w="6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80A69" w14:textId="77777777" w:rsidR="000574BC" w:rsidRPr="004247AD" w:rsidRDefault="000574BC" w:rsidP="0035211F">
            <w:pPr>
              <w:pStyle w:val="TableParagraph"/>
              <w:spacing w:before="92"/>
              <w:ind w:left="45"/>
              <w:rPr>
                <w:sz w:val="20"/>
                <w:szCs w:val="20"/>
              </w:rPr>
            </w:pPr>
            <w:r w:rsidRPr="004247AD">
              <w:rPr>
                <w:sz w:val="20"/>
                <w:szCs w:val="20"/>
              </w:rPr>
              <w:t xml:space="preserve">Tomar datos con generadores en servicio </w:t>
            </w:r>
          </w:p>
        </w:tc>
        <w:tc>
          <w:tcPr>
            <w:tcW w:w="3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329CB7B4" w14:textId="7C7C15EF" w:rsidR="000574BC" w:rsidRPr="004247AD" w:rsidRDefault="000574BC" w:rsidP="00143029"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0574BC" w:rsidRPr="004247AD" w14:paraId="27A49859" w14:textId="77777777" w:rsidTr="00EE2870">
        <w:trPr>
          <w:trHeight w:val="428"/>
        </w:trPr>
        <w:tc>
          <w:tcPr>
            <w:tcW w:w="64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</w:tcPr>
          <w:p w14:paraId="5B481C21" w14:textId="77777777" w:rsidR="000574BC" w:rsidRPr="004247AD" w:rsidRDefault="000574BC" w:rsidP="0035211F">
            <w:pPr>
              <w:pStyle w:val="TableParagraph"/>
              <w:spacing w:before="92"/>
              <w:ind w:left="42"/>
              <w:jc w:val="center"/>
              <w:rPr>
                <w:w w:val="99"/>
                <w:sz w:val="20"/>
                <w:szCs w:val="20"/>
              </w:rPr>
            </w:pPr>
          </w:p>
        </w:tc>
        <w:tc>
          <w:tcPr>
            <w:tcW w:w="6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6C0BAE" w14:textId="77777777" w:rsidR="000574BC" w:rsidRPr="004247AD" w:rsidRDefault="000574BC" w:rsidP="0035211F">
            <w:pPr>
              <w:pStyle w:val="TableParagraph"/>
              <w:spacing w:before="92"/>
              <w:jc w:val="center"/>
              <w:rPr>
                <w:b/>
                <w:bCs/>
                <w:sz w:val="20"/>
                <w:szCs w:val="20"/>
              </w:rPr>
            </w:pPr>
            <w:r w:rsidRPr="004247AD">
              <w:rPr>
                <w:b/>
                <w:bCs/>
              </w:rPr>
              <w:t>Finalización de pruebas</w:t>
            </w:r>
          </w:p>
        </w:tc>
        <w:tc>
          <w:tcPr>
            <w:tcW w:w="3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4AA1436D" w14:textId="77777777" w:rsidR="000574BC" w:rsidRPr="004247AD" w:rsidRDefault="000574BC" w:rsidP="00143029"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0574BC" w:rsidRPr="004247AD" w14:paraId="4AFF2155" w14:textId="77777777" w:rsidTr="00EE2870">
        <w:trPr>
          <w:trHeight w:val="428"/>
        </w:trPr>
        <w:tc>
          <w:tcPr>
            <w:tcW w:w="64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</w:tcPr>
          <w:p w14:paraId="70754973" w14:textId="77777777" w:rsidR="000574BC" w:rsidRPr="004247AD" w:rsidRDefault="000574BC" w:rsidP="0035211F">
            <w:pPr>
              <w:pStyle w:val="TableParagraph"/>
              <w:spacing w:before="92"/>
              <w:ind w:left="42"/>
              <w:jc w:val="center"/>
              <w:rPr>
                <w:w w:val="99"/>
                <w:sz w:val="20"/>
                <w:szCs w:val="20"/>
              </w:rPr>
            </w:pPr>
            <w:r w:rsidRPr="004247AD">
              <w:rPr>
                <w:w w:val="99"/>
                <w:sz w:val="20"/>
                <w:szCs w:val="20"/>
              </w:rPr>
              <w:t>9</w:t>
            </w:r>
          </w:p>
        </w:tc>
        <w:tc>
          <w:tcPr>
            <w:tcW w:w="6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8FA6AE" w14:textId="77777777" w:rsidR="000574BC" w:rsidRPr="004247AD" w:rsidRDefault="000574BC" w:rsidP="0035211F">
            <w:pPr>
              <w:pStyle w:val="TableParagraph"/>
              <w:spacing w:before="92"/>
              <w:ind w:left="45"/>
              <w:rPr>
                <w:sz w:val="20"/>
                <w:szCs w:val="20"/>
              </w:rPr>
            </w:pPr>
            <w:r w:rsidRPr="004247AD">
              <w:rPr>
                <w:sz w:val="20"/>
                <w:szCs w:val="20"/>
              </w:rPr>
              <w:t xml:space="preserve">Tomar datos al finalizar la prueba </w:t>
            </w:r>
          </w:p>
        </w:tc>
        <w:tc>
          <w:tcPr>
            <w:tcW w:w="3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65E63153" w14:textId="21292F67" w:rsidR="000574BC" w:rsidRPr="004247AD" w:rsidRDefault="000574BC" w:rsidP="00143029"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0574BC" w:rsidRPr="004247AD" w14:paraId="462AD73E" w14:textId="77777777" w:rsidTr="00EE2870">
        <w:trPr>
          <w:trHeight w:val="428"/>
        </w:trPr>
        <w:tc>
          <w:tcPr>
            <w:tcW w:w="64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</w:tcPr>
          <w:p w14:paraId="38AE8E19" w14:textId="77777777" w:rsidR="000574BC" w:rsidRPr="004247AD" w:rsidRDefault="000574BC" w:rsidP="0035211F">
            <w:pPr>
              <w:pStyle w:val="TableParagraph"/>
              <w:spacing w:before="92"/>
              <w:ind w:left="42"/>
              <w:jc w:val="center"/>
              <w:rPr>
                <w:w w:val="99"/>
                <w:sz w:val="20"/>
                <w:szCs w:val="20"/>
              </w:rPr>
            </w:pPr>
            <w:r w:rsidRPr="004247AD">
              <w:rPr>
                <w:w w:val="99"/>
                <w:sz w:val="20"/>
                <w:szCs w:val="20"/>
              </w:rPr>
              <w:t>10</w:t>
            </w:r>
          </w:p>
        </w:tc>
        <w:tc>
          <w:tcPr>
            <w:tcW w:w="6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8E3538" w14:textId="77777777" w:rsidR="000574BC" w:rsidRPr="004247AD" w:rsidRDefault="000574BC" w:rsidP="0035211F">
            <w:pPr>
              <w:pStyle w:val="TableParagraph"/>
              <w:spacing w:before="92"/>
              <w:ind w:left="45"/>
              <w:rPr>
                <w:sz w:val="20"/>
                <w:szCs w:val="20"/>
              </w:rPr>
            </w:pPr>
            <w:r w:rsidRPr="004247AD">
              <w:rPr>
                <w:sz w:val="20"/>
                <w:szCs w:val="20"/>
              </w:rPr>
              <w:t>Verificar si hay fugas de Diesel al término de la prueba</w:t>
            </w:r>
          </w:p>
        </w:tc>
        <w:tc>
          <w:tcPr>
            <w:tcW w:w="3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3E4A5EFD" w14:textId="440C3AB0" w:rsidR="000574BC" w:rsidRPr="004247AD" w:rsidRDefault="000574BC" w:rsidP="00143029"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0574BC" w:rsidRPr="004247AD" w14:paraId="7921A1A4" w14:textId="77777777" w:rsidTr="00EE2870">
        <w:trPr>
          <w:trHeight w:val="428"/>
        </w:trPr>
        <w:tc>
          <w:tcPr>
            <w:tcW w:w="64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</w:tcPr>
          <w:p w14:paraId="74903C5D" w14:textId="77777777" w:rsidR="000574BC" w:rsidRPr="004247AD" w:rsidRDefault="000574BC" w:rsidP="0035211F">
            <w:pPr>
              <w:pStyle w:val="TableParagraph"/>
              <w:jc w:val="center"/>
              <w:rPr>
                <w:sz w:val="20"/>
              </w:rPr>
            </w:pPr>
            <w:r w:rsidRPr="004247AD">
              <w:rPr>
                <w:sz w:val="20"/>
              </w:rPr>
              <w:t>11</w:t>
            </w:r>
          </w:p>
        </w:tc>
        <w:tc>
          <w:tcPr>
            <w:tcW w:w="6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68A9A1" w14:textId="77777777" w:rsidR="000574BC" w:rsidRPr="004247AD" w:rsidRDefault="000574BC" w:rsidP="0035211F">
            <w:pPr>
              <w:pStyle w:val="TableParagraph"/>
              <w:spacing w:before="92"/>
              <w:ind w:left="45"/>
              <w:rPr>
                <w:sz w:val="20"/>
                <w:szCs w:val="20"/>
              </w:rPr>
            </w:pPr>
            <w:r w:rsidRPr="004247AD">
              <w:rPr>
                <w:sz w:val="20"/>
                <w:szCs w:val="20"/>
              </w:rPr>
              <w:t xml:space="preserve">Verificar si hay fugas de aceite al término de la prueba </w:t>
            </w:r>
          </w:p>
        </w:tc>
        <w:tc>
          <w:tcPr>
            <w:tcW w:w="3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603F580C" w14:textId="24345B97" w:rsidR="000574BC" w:rsidRPr="004247AD" w:rsidRDefault="000574BC" w:rsidP="00143029"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0574BC" w:rsidRPr="004247AD" w14:paraId="2DB2E3EB" w14:textId="77777777" w:rsidTr="00EE2870">
        <w:trPr>
          <w:trHeight w:val="428"/>
        </w:trPr>
        <w:tc>
          <w:tcPr>
            <w:tcW w:w="64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</w:tcPr>
          <w:p w14:paraId="1A431641" w14:textId="77777777" w:rsidR="000574BC" w:rsidRPr="004247AD" w:rsidRDefault="000574BC" w:rsidP="0035211F">
            <w:pPr>
              <w:pStyle w:val="TableParagraph"/>
              <w:jc w:val="center"/>
              <w:rPr>
                <w:sz w:val="20"/>
              </w:rPr>
            </w:pPr>
            <w:r w:rsidRPr="004247AD">
              <w:rPr>
                <w:sz w:val="20"/>
              </w:rPr>
              <w:t>12</w:t>
            </w:r>
          </w:p>
        </w:tc>
        <w:tc>
          <w:tcPr>
            <w:tcW w:w="6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B970E4" w14:textId="77777777" w:rsidR="000574BC" w:rsidRPr="004247AD" w:rsidRDefault="000574BC" w:rsidP="0035211F">
            <w:pPr>
              <w:pStyle w:val="TableParagraph"/>
              <w:spacing w:before="92"/>
              <w:rPr>
                <w:sz w:val="20"/>
                <w:szCs w:val="20"/>
              </w:rPr>
            </w:pPr>
            <w:r w:rsidRPr="004247AD">
              <w:rPr>
                <w:sz w:val="20"/>
                <w:szCs w:val="20"/>
              </w:rPr>
              <w:t xml:space="preserve"> Verificar si hay fugas de refrigerante   al término de la prueba</w:t>
            </w:r>
          </w:p>
        </w:tc>
        <w:tc>
          <w:tcPr>
            <w:tcW w:w="3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6433AE4E" w14:textId="07AA67AE" w:rsidR="000574BC" w:rsidRPr="004247AD" w:rsidRDefault="000574BC" w:rsidP="00143029"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0574BC" w:rsidRPr="004247AD" w14:paraId="631C74E8" w14:textId="77777777" w:rsidTr="00EE2870">
        <w:trPr>
          <w:trHeight w:val="428"/>
        </w:trPr>
        <w:tc>
          <w:tcPr>
            <w:tcW w:w="64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</w:tcPr>
          <w:p w14:paraId="42DE7255" w14:textId="77777777" w:rsidR="000574BC" w:rsidRPr="004247AD" w:rsidRDefault="000574BC" w:rsidP="0035211F">
            <w:pPr>
              <w:pStyle w:val="TableParagraph"/>
              <w:spacing w:before="92"/>
              <w:ind w:left="106" w:right="64"/>
              <w:jc w:val="center"/>
              <w:rPr>
                <w:sz w:val="20"/>
              </w:rPr>
            </w:pPr>
            <w:r w:rsidRPr="004247AD">
              <w:rPr>
                <w:sz w:val="20"/>
              </w:rPr>
              <w:t>13</w:t>
            </w:r>
          </w:p>
        </w:tc>
        <w:tc>
          <w:tcPr>
            <w:tcW w:w="6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D4F70D" w14:textId="77777777" w:rsidR="000574BC" w:rsidRPr="004247AD" w:rsidRDefault="000574BC" w:rsidP="0035211F">
            <w:pPr>
              <w:pStyle w:val="TableParagraph"/>
              <w:spacing w:before="92"/>
              <w:ind w:left="45"/>
              <w:rPr>
                <w:sz w:val="20"/>
                <w:szCs w:val="20"/>
              </w:rPr>
            </w:pPr>
            <w:r w:rsidRPr="004247AD">
              <w:rPr>
                <w:sz w:val="20"/>
                <w:szCs w:val="20"/>
              </w:rPr>
              <w:t xml:space="preserve">Verificar en paneles de control si queda alarmas en el equipo </w:t>
            </w:r>
          </w:p>
        </w:tc>
        <w:tc>
          <w:tcPr>
            <w:tcW w:w="3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08669987" w14:textId="2F583E0D" w:rsidR="000574BC" w:rsidRPr="004247AD" w:rsidRDefault="000574BC" w:rsidP="00143029"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0574BC" w:rsidRPr="004247AD" w14:paraId="12DB4C40" w14:textId="77777777" w:rsidTr="00EE2870">
        <w:trPr>
          <w:trHeight w:val="428"/>
        </w:trPr>
        <w:tc>
          <w:tcPr>
            <w:tcW w:w="64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</w:tcPr>
          <w:p w14:paraId="55BDD035" w14:textId="77777777" w:rsidR="000574BC" w:rsidRPr="004247AD" w:rsidRDefault="000574BC" w:rsidP="0035211F">
            <w:pPr>
              <w:pStyle w:val="TableParagraph"/>
              <w:spacing w:before="92"/>
              <w:ind w:left="106" w:right="64"/>
              <w:jc w:val="center"/>
              <w:rPr>
                <w:sz w:val="20"/>
              </w:rPr>
            </w:pPr>
            <w:r w:rsidRPr="004247AD">
              <w:rPr>
                <w:sz w:val="20"/>
              </w:rPr>
              <w:lastRenderedPageBreak/>
              <w:t>14</w:t>
            </w:r>
          </w:p>
        </w:tc>
        <w:tc>
          <w:tcPr>
            <w:tcW w:w="6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9589E" w14:textId="77777777" w:rsidR="000574BC" w:rsidRPr="004247AD" w:rsidRDefault="000574BC" w:rsidP="0035211F">
            <w:pPr>
              <w:pStyle w:val="TableParagraph"/>
              <w:spacing w:before="92"/>
              <w:ind w:left="45"/>
              <w:rPr>
                <w:sz w:val="20"/>
                <w:szCs w:val="20"/>
              </w:rPr>
            </w:pPr>
            <w:r w:rsidRPr="004247AD">
              <w:rPr>
                <w:sz w:val="20"/>
                <w:szCs w:val="20"/>
              </w:rPr>
              <w:t>Verificar en sala eléctrica si queda alguna alarma en la TTA</w:t>
            </w:r>
          </w:p>
        </w:tc>
        <w:tc>
          <w:tcPr>
            <w:tcW w:w="3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22222467" w14:textId="67514945" w:rsidR="000574BC" w:rsidRPr="004247AD" w:rsidRDefault="000574BC" w:rsidP="00143029">
            <w:pPr>
              <w:pStyle w:val="TableParagraph"/>
              <w:tabs>
                <w:tab w:val="left" w:pos="573"/>
              </w:tabs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0574BC" w:rsidRPr="004247AD" w14:paraId="608EE7A4" w14:textId="77777777" w:rsidTr="00EE2870">
        <w:trPr>
          <w:trHeight w:val="429"/>
        </w:trPr>
        <w:tc>
          <w:tcPr>
            <w:tcW w:w="64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</w:tcPr>
          <w:p w14:paraId="0208FC02" w14:textId="77777777" w:rsidR="000574BC" w:rsidRPr="004247AD" w:rsidRDefault="000574BC" w:rsidP="0035211F">
            <w:pPr>
              <w:pStyle w:val="TableParagraph"/>
              <w:spacing w:before="92"/>
              <w:ind w:left="106" w:right="64"/>
              <w:jc w:val="center"/>
              <w:rPr>
                <w:sz w:val="20"/>
              </w:rPr>
            </w:pPr>
            <w:r w:rsidRPr="004247AD">
              <w:rPr>
                <w:sz w:val="20"/>
              </w:rPr>
              <w:t>15</w:t>
            </w:r>
          </w:p>
        </w:tc>
        <w:tc>
          <w:tcPr>
            <w:tcW w:w="6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B89A84" w14:textId="77777777" w:rsidR="000574BC" w:rsidRPr="004247AD" w:rsidRDefault="000574BC" w:rsidP="0035211F">
            <w:pPr>
              <w:pStyle w:val="TableParagraph"/>
              <w:spacing w:before="92"/>
              <w:ind w:left="45"/>
              <w:rPr>
                <w:sz w:val="20"/>
                <w:szCs w:val="20"/>
              </w:rPr>
            </w:pPr>
            <w:r w:rsidRPr="004247AD">
              <w:rPr>
                <w:sz w:val="20"/>
                <w:szCs w:val="20"/>
              </w:rPr>
              <w:t xml:space="preserve">Dar aviso a sala eléctrica N°1 las Novedades de las pruebas y el retiro del área </w:t>
            </w:r>
          </w:p>
        </w:tc>
        <w:tc>
          <w:tcPr>
            <w:tcW w:w="3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60921DD2" w14:textId="3474C006" w:rsidR="000574BC" w:rsidRPr="004247AD" w:rsidRDefault="000574BC" w:rsidP="00143029"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070F43" w:rsidRPr="004247AD" w14:paraId="30540A87" w14:textId="77777777" w:rsidTr="00EE2870">
        <w:trPr>
          <w:trHeight w:val="1687"/>
        </w:trPr>
        <w:tc>
          <w:tcPr>
            <w:tcW w:w="10639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5595D10" w14:textId="2F010ED3" w:rsidR="00070F43" w:rsidRPr="004247AD" w:rsidRDefault="00070F43" w:rsidP="0035211F">
            <w:pPr>
              <w:pStyle w:val="TableParagraph"/>
              <w:spacing w:line="230" w:lineRule="exact"/>
              <w:ind w:left="32"/>
              <w:rPr>
                <w:b/>
                <w:sz w:val="20"/>
                <w:szCs w:val="20"/>
              </w:rPr>
            </w:pPr>
            <w:r w:rsidRPr="004247AD">
              <w:rPr>
                <w:b/>
                <w:sz w:val="20"/>
                <w:szCs w:val="20"/>
              </w:rPr>
              <w:t>Observaciones:</w:t>
            </w:r>
            <w:r w:rsidR="008D40E5" w:rsidRPr="004247AD">
              <w:rPr>
                <w:b/>
                <w:sz w:val="20"/>
                <w:szCs w:val="20"/>
              </w:rPr>
              <w:t xml:space="preserve"> </w:t>
            </w:r>
            <w:r w:rsidR="008D40E5" w:rsidRPr="004247AD">
              <w:t xml:space="preserve"> </w:t>
            </w:r>
          </w:p>
        </w:tc>
      </w:tr>
      <w:bookmarkEnd w:id="0"/>
    </w:tbl>
    <w:p w14:paraId="177B396C" w14:textId="77777777" w:rsidR="00070F43" w:rsidRDefault="00070F43" w:rsidP="00070F43"/>
    <w:p w14:paraId="6D56A2DF" w14:textId="77777777" w:rsidR="00070F43" w:rsidRDefault="00070F43" w:rsidP="009F072D">
      <w:pPr>
        <w:pStyle w:val="Textoindependiente"/>
        <w:tabs>
          <w:tab w:val="left" w:pos="360"/>
        </w:tabs>
        <w:spacing w:line="360" w:lineRule="auto"/>
        <w:ind w:right="-81"/>
      </w:pPr>
    </w:p>
    <w:p w14:paraId="176B9D3D" w14:textId="77777777" w:rsidR="008D40E5" w:rsidRDefault="008D40E5" w:rsidP="009F072D">
      <w:pPr>
        <w:pStyle w:val="Textoindependiente"/>
        <w:tabs>
          <w:tab w:val="left" w:pos="360"/>
        </w:tabs>
        <w:spacing w:line="360" w:lineRule="auto"/>
        <w:ind w:right="-81"/>
      </w:pPr>
    </w:p>
    <w:p w14:paraId="2C0360C1" w14:textId="77777777" w:rsidR="008D40E5" w:rsidRDefault="008D40E5" w:rsidP="009F072D">
      <w:pPr>
        <w:pStyle w:val="Textoindependiente"/>
        <w:tabs>
          <w:tab w:val="left" w:pos="360"/>
        </w:tabs>
        <w:spacing w:line="360" w:lineRule="auto"/>
        <w:ind w:right="-81"/>
      </w:pPr>
    </w:p>
    <w:p w14:paraId="58E5F607" w14:textId="77777777" w:rsidR="008D40E5" w:rsidRDefault="008D40E5" w:rsidP="009F072D">
      <w:pPr>
        <w:pStyle w:val="Textoindependiente"/>
        <w:tabs>
          <w:tab w:val="left" w:pos="360"/>
        </w:tabs>
        <w:spacing w:line="360" w:lineRule="auto"/>
        <w:ind w:right="-81"/>
      </w:pPr>
    </w:p>
    <w:p w14:paraId="1DDF851C" w14:textId="636ACC2B" w:rsidR="008D40E5" w:rsidRPr="008D40E5" w:rsidRDefault="005F2A9F" w:rsidP="009F072D">
      <w:pPr>
        <w:pStyle w:val="Textoindependiente"/>
        <w:tabs>
          <w:tab w:val="left" w:pos="360"/>
        </w:tabs>
        <w:spacing w:line="360" w:lineRule="auto"/>
        <w:ind w:right="-81"/>
        <w:rPr>
          <w:b/>
          <w:bCs/>
        </w:rPr>
      </w:pPr>
      <w:r>
        <w:rPr>
          <w:b/>
          <w:bCs/>
        </w:rPr>
        <w:t>CONSIDERACIONES</w:t>
      </w:r>
      <w:r w:rsidR="008D40E5" w:rsidRPr="008D40E5">
        <w:rPr>
          <w:b/>
          <w:bCs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68"/>
      </w:tblGrid>
      <w:tr w:rsidR="005F2A9F" w14:paraId="79AD3DA0" w14:textId="77777777" w:rsidTr="004247AD">
        <w:trPr>
          <w:trHeight w:val="1759"/>
        </w:trPr>
        <w:tc>
          <w:tcPr>
            <w:tcW w:w="10768" w:type="dxa"/>
          </w:tcPr>
          <w:p w14:paraId="5467E514" w14:textId="687EA0C0" w:rsidR="005F2A9F" w:rsidRDefault="005F2A9F" w:rsidP="008D40E5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jc w:val="center"/>
            </w:pPr>
          </w:p>
        </w:tc>
      </w:tr>
    </w:tbl>
    <w:p w14:paraId="550D3095" w14:textId="77777777" w:rsidR="008D40E5" w:rsidRDefault="008D40E5" w:rsidP="009F072D">
      <w:pPr>
        <w:pStyle w:val="Textoindependiente"/>
        <w:tabs>
          <w:tab w:val="left" w:pos="360"/>
        </w:tabs>
        <w:spacing w:line="360" w:lineRule="auto"/>
        <w:ind w:right="-81"/>
      </w:pPr>
    </w:p>
    <w:sectPr w:rsidR="008D40E5" w:rsidSect="009F072D">
      <w:headerReference w:type="default" r:id="rId7"/>
      <w:footerReference w:type="default" r:id="rId8"/>
      <w:pgSz w:w="12240" w:h="15840"/>
      <w:pgMar w:top="720" w:right="720" w:bottom="720" w:left="720" w:header="53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B4AAC" w14:textId="77777777" w:rsidR="00C94699" w:rsidRDefault="00C94699">
      <w:r>
        <w:separator/>
      </w:r>
    </w:p>
  </w:endnote>
  <w:endnote w:type="continuationSeparator" w:id="0">
    <w:p w14:paraId="3DD346E4" w14:textId="77777777" w:rsidR="00C94699" w:rsidRDefault="00C94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08E24" w14:textId="77777777" w:rsidR="0035211F" w:rsidRDefault="0035211F">
    <w:pPr>
      <w:pStyle w:val="Piedepgina"/>
      <w:jc w:val="right"/>
      <w:rPr>
        <w:rFonts w:ascii="Arial" w:hAnsi="Arial" w:cs="Arial"/>
        <w:sz w:val="18"/>
        <w:szCs w:val="18"/>
      </w:rPr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3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 xml:space="preserve"> NUMPAGES \* ARABIC </w:instrText>
    </w:r>
    <w:r>
      <w:rPr>
        <w:b/>
        <w:bCs/>
      </w:rPr>
      <w:fldChar w:fldCharType="separate"/>
    </w:r>
    <w:r>
      <w:rPr>
        <w:b/>
        <w:bCs/>
      </w:rPr>
      <w:t>3</w:t>
    </w:r>
    <w:r>
      <w:rPr>
        <w:b/>
        <w:bCs/>
      </w:rPr>
      <w:fldChar w:fldCharType="end"/>
    </w:r>
  </w:p>
  <w:p w14:paraId="4AB9C75B" w14:textId="77777777" w:rsidR="0035211F" w:rsidRDefault="0035211F">
    <w:pPr>
      <w:pStyle w:val="Piedepgina"/>
      <w:jc w:val="right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00E31" w14:textId="77777777" w:rsidR="00C94699" w:rsidRDefault="00C94699">
      <w:r>
        <w:separator/>
      </w:r>
    </w:p>
  </w:footnote>
  <w:footnote w:type="continuationSeparator" w:id="0">
    <w:p w14:paraId="32876936" w14:textId="77777777" w:rsidR="00C94699" w:rsidRDefault="00C946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8FA32" w14:textId="7CD9A323" w:rsidR="0035211F" w:rsidRDefault="005F2A9F">
    <w:pPr>
      <w:pStyle w:val="Encabezado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4548128" wp14:editId="34A4374C">
          <wp:simplePos x="0" y="0"/>
          <wp:positionH relativeFrom="margin">
            <wp:align>right</wp:align>
          </wp:positionH>
          <wp:positionV relativeFrom="paragraph">
            <wp:posOffset>-252095</wp:posOffset>
          </wp:positionV>
          <wp:extent cx="1409700" cy="504825"/>
          <wp:effectExtent l="0" t="0" r="0" b="9525"/>
          <wp:wrapSquare wrapText="bothSides"/>
          <wp:docPr id="164513646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9700" cy="504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695F8D">
      <w:rPr>
        <w:noProof/>
      </w:rPr>
      <w:drawing>
        <wp:anchor distT="0" distB="635" distL="114935" distR="114935" simplePos="0" relativeHeight="251657216" behindDoc="0" locked="0" layoutInCell="1" allowOverlap="1" wp14:anchorId="46619804" wp14:editId="155AA089">
          <wp:simplePos x="0" y="0"/>
          <wp:positionH relativeFrom="column">
            <wp:posOffset>-3810</wp:posOffset>
          </wp:positionH>
          <wp:positionV relativeFrom="paragraph">
            <wp:posOffset>-168275</wp:posOffset>
          </wp:positionV>
          <wp:extent cx="1651000" cy="659765"/>
          <wp:effectExtent l="0" t="0" r="0" b="0"/>
          <wp:wrapNone/>
          <wp:docPr id="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38" t="-96" r="-38" b="-96"/>
                  <a:stretch>
                    <a:fillRect/>
                  </a:stretch>
                </pic:blipFill>
                <pic:spPr bwMode="auto">
                  <a:xfrm>
                    <a:off x="0" y="0"/>
                    <a:ext cx="1651000" cy="659765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  <w:b w:val="0"/>
        <w:sz w:val="20"/>
        <w:u w:val="none"/>
      </w:rPr>
    </w:lvl>
  </w:abstractNum>
  <w:abstractNum w:abstractNumId="1" w15:restartNumberingAfterBreak="0">
    <w:nsid w:val="00000002"/>
    <w:multiLevelType w:val="singleLevel"/>
    <w:tmpl w:val="00000002"/>
    <w:name w:val="WW8Num6"/>
    <w:lvl w:ilvl="0">
      <w:start w:val="1"/>
      <w:numFmt w:val="decimal"/>
      <w:lvlText w:val="%1."/>
      <w:lvlJc w:val="left"/>
      <w:pPr>
        <w:tabs>
          <w:tab w:val="num" w:pos="-218"/>
        </w:tabs>
        <w:ind w:left="502" w:hanging="360"/>
      </w:pPr>
      <w:rPr>
        <w:rFonts w:ascii="Calibri" w:hAnsi="Calibri" w:cs="Calibri" w:hint="default"/>
        <w:b w:val="0"/>
        <w:sz w:val="20"/>
        <w:u w:val="none"/>
      </w:rPr>
    </w:lvl>
  </w:abstractNum>
  <w:abstractNum w:abstractNumId="2" w15:restartNumberingAfterBreak="0">
    <w:nsid w:val="00000003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02BE6247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</w:abstractNum>
  <w:abstractNum w:abstractNumId="5" w15:restartNumberingAfterBreak="0">
    <w:nsid w:val="03AF7E37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</w:abstractNum>
  <w:abstractNum w:abstractNumId="6" w15:restartNumberingAfterBreak="0">
    <w:nsid w:val="0EB1554C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</w:abstractNum>
  <w:abstractNum w:abstractNumId="7" w15:restartNumberingAfterBreak="0">
    <w:nsid w:val="1CB571DA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</w:abstractNum>
  <w:abstractNum w:abstractNumId="8" w15:restartNumberingAfterBreak="0">
    <w:nsid w:val="21851132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</w:abstractNum>
  <w:abstractNum w:abstractNumId="9" w15:restartNumberingAfterBreak="0">
    <w:nsid w:val="2A495DC8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</w:abstractNum>
  <w:abstractNum w:abstractNumId="10" w15:restartNumberingAfterBreak="0">
    <w:nsid w:val="31484DC6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</w:abstractNum>
  <w:abstractNum w:abstractNumId="11" w15:restartNumberingAfterBreak="0">
    <w:nsid w:val="503F40E8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</w:abstractNum>
  <w:abstractNum w:abstractNumId="12" w15:restartNumberingAfterBreak="0">
    <w:nsid w:val="773D416E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</w:abstractNum>
  <w:num w:numId="1" w16cid:durableId="2101439125">
    <w:abstractNumId w:val="0"/>
  </w:num>
  <w:num w:numId="2" w16cid:durableId="853954315">
    <w:abstractNumId w:val="1"/>
  </w:num>
  <w:num w:numId="3" w16cid:durableId="531847769">
    <w:abstractNumId w:val="2"/>
  </w:num>
  <w:num w:numId="4" w16cid:durableId="1242593829">
    <w:abstractNumId w:val="3"/>
  </w:num>
  <w:num w:numId="5" w16cid:durableId="1006445731">
    <w:abstractNumId w:val="10"/>
  </w:num>
  <w:num w:numId="6" w16cid:durableId="924728408">
    <w:abstractNumId w:val="9"/>
  </w:num>
  <w:num w:numId="7" w16cid:durableId="1173642458">
    <w:abstractNumId w:val="8"/>
  </w:num>
  <w:num w:numId="8" w16cid:durableId="1458916635">
    <w:abstractNumId w:val="4"/>
  </w:num>
  <w:num w:numId="9" w16cid:durableId="1394965623">
    <w:abstractNumId w:val="6"/>
  </w:num>
  <w:num w:numId="10" w16cid:durableId="601691711">
    <w:abstractNumId w:val="5"/>
  </w:num>
  <w:num w:numId="11" w16cid:durableId="341587522">
    <w:abstractNumId w:val="7"/>
  </w:num>
  <w:num w:numId="12" w16cid:durableId="913053096">
    <w:abstractNumId w:val="12"/>
  </w:num>
  <w:num w:numId="13" w16cid:durableId="19244862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DEF"/>
    <w:rsid w:val="00000BFD"/>
    <w:rsid w:val="00023DEF"/>
    <w:rsid w:val="000574BC"/>
    <w:rsid w:val="00070F43"/>
    <w:rsid w:val="000D6F9B"/>
    <w:rsid w:val="001347D3"/>
    <w:rsid w:val="00143029"/>
    <w:rsid w:val="001D73A5"/>
    <w:rsid w:val="002201F9"/>
    <w:rsid w:val="0024490C"/>
    <w:rsid w:val="003369B4"/>
    <w:rsid w:val="0035211F"/>
    <w:rsid w:val="003777D9"/>
    <w:rsid w:val="00377D5A"/>
    <w:rsid w:val="00404351"/>
    <w:rsid w:val="004247AD"/>
    <w:rsid w:val="004436F3"/>
    <w:rsid w:val="004532C7"/>
    <w:rsid w:val="00494CCB"/>
    <w:rsid w:val="005760A3"/>
    <w:rsid w:val="00583700"/>
    <w:rsid w:val="005F2A9F"/>
    <w:rsid w:val="006318CA"/>
    <w:rsid w:val="00652140"/>
    <w:rsid w:val="00695F8D"/>
    <w:rsid w:val="0072254A"/>
    <w:rsid w:val="007B4931"/>
    <w:rsid w:val="007C3300"/>
    <w:rsid w:val="007F792A"/>
    <w:rsid w:val="008C779A"/>
    <w:rsid w:val="008D40E5"/>
    <w:rsid w:val="008F4CFC"/>
    <w:rsid w:val="00905AE9"/>
    <w:rsid w:val="0093489A"/>
    <w:rsid w:val="009418A8"/>
    <w:rsid w:val="0098117E"/>
    <w:rsid w:val="009F072D"/>
    <w:rsid w:val="00A049C3"/>
    <w:rsid w:val="00A247BC"/>
    <w:rsid w:val="00A3654F"/>
    <w:rsid w:val="00A375A2"/>
    <w:rsid w:val="00AB2EAA"/>
    <w:rsid w:val="00AE1A05"/>
    <w:rsid w:val="00B134F4"/>
    <w:rsid w:val="00B91B17"/>
    <w:rsid w:val="00BD1D1D"/>
    <w:rsid w:val="00BD54B4"/>
    <w:rsid w:val="00C75EA2"/>
    <w:rsid w:val="00C94699"/>
    <w:rsid w:val="00D26554"/>
    <w:rsid w:val="00D66FBE"/>
    <w:rsid w:val="00DC20A9"/>
    <w:rsid w:val="00DE1280"/>
    <w:rsid w:val="00E02A76"/>
    <w:rsid w:val="00E253A9"/>
    <w:rsid w:val="00E969EF"/>
    <w:rsid w:val="00ED59F7"/>
    <w:rsid w:val="00EE2870"/>
    <w:rsid w:val="00FB2501"/>
    <w:rsid w:val="00FC162C"/>
    <w:rsid w:val="00FE2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4052384"/>
  <w15:chartTrackingRefBased/>
  <w15:docId w15:val="{513D17BA-8F8D-4B06-A1E4-6C735ED4B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s-ES"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Calibri" w:hAnsi="Calibri" w:cs="Calibri" w:hint="default"/>
      <w:b w:val="0"/>
      <w:sz w:val="20"/>
      <w:u w:val="none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Calibri" w:hAnsi="Calibri" w:cs="Calibri" w:hint="default"/>
      <w:b w:val="0"/>
      <w:sz w:val="20"/>
      <w:u w:val="none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ascii="Calibri" w:hAnsi="Calibri" w:cs="Calibri" w:hint="default"/>
      <w:b w:val="0"/>
      <w:sz w:val="20"/>
      <w:u w:val="none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Times New Roman" w:eastAsia="Times New Roman" w:hAnsi="Times New Roman" w:cs="Times New Roman"/>
      <w:sz w:val="20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Fuentedeprrafopredeter1">
    <w:name w:val="Fuente de párrafo predeter.1"/>
  </w:style>
  <w:style w:type="character" w:customStyle="1" w:styleId="TextodegloboCar">
    <w:name w:val="Texto de globo Car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rPr>
      <w:sz w:val="24"/>
      <w:szCs w:val="24"/>
    </w:rPr>
  </w:style>
  <w:style w:type="paragraph" w:customStyle="1" w:styleId="Heading">
    <w:name w:val="Heading"/>
    <w:basedOn w:val="Normal"/>
    <w:next w:val="Textoindependiente"/>
    <w:pPr>
      <w:jc w:val="center"/>
    </w:pPr>
    <w:rPr>
      <w:b/>
      <w:bCs/>
    </w:rPr>
  </w:style>
  <w:style w:type="paragraph" w:styleId="Textoindependiente">
    <w:name w:val="Body Text"/>
    <w:basedOn w:val="Normal"/>
    <w:pPr>
      <w:spacing w:line="480" w:lineRule="auto"/>
    </w:pPr>
    <w:rPr>
      <w:sz w:val="20"/>
    </w:r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pPr>
      <w:suppressLineNumbers/>
    </w:pPr>
    <w:rPr>
      <w:rFonts w:cs="Lucida San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D66F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070F43"/>
    <w:pPr>
      <w:widowControl w:val="0"/>
      <w:suppressAutoHyphens w:val="0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070F43"/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668</Words>
  <Characters>3679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Manuel Irenio Aguilar Jara</cp:lastModifiedBy>
  <cp:revision>18</cp:revision>
  <cp:lastPrinted>2024-10-18T18:51:00Z</cp:lastPrinted>
  <dcterms:created xsi:type="dcterms:W3CDTF">2024-11-04T15:59:00Z</dcterms:created>
  <dcterms:modified xsi:type="dcterms:W3CDTF">2026-10-31T04:13:00Z</dcterms:modified>
</cp:coreProperties>
</file>