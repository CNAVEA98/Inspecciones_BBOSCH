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78D133" w14:textId="77777777" w:rsidR="0035211F" w:rsidRDefault="0035211F">
      <w:pPr>
        <w:pStyle w:val="Textoindependiente"/>
        <w:spacing w:line="360" w:lineRule="auto"/>
        <w:ind w:right="-81"/>
        <w:jc w:val="center"/>
        <w:rPr>
          <w:rFonts w:ascii="Calibri" w:hAnsi="Calibri" w:cs="Calibri"/>
          <w:b/>
          <w:szCs w:val="20"/>
          <w:u w:val="single"/>
        </w:rPr>
      </w:pPr>
    </w:p>
    <w:p w14:paraId="09FE7808" w14:textId="77777777" w:rsidR="0035211F" w:rsidRDefault="0035211F">
      <w:pPr>
        <w:pStyle w:val="Textoindependiente"/>
        <w:spacing w:line="360" w:lineRule="auto"/>
        <w:ind w:right="-81"/>
        <w:jc w:val="center"/>
      </w:pPr>
      <w:r>
        <w:rPr>
          <w:rFonts w:ascii="Calibri" w:hAnsi="Calibri" w:cs="Calibri"/>
          <w:b/>
          <w:szCs w:val="20"/>
          <w:u w:val="single"/>
        </w:rPr>
        <w:t xml:space="preserve">Inspección </w:t>
      </w:r>
      <w:r w:rsidR="00FE2DFD">
        <w:rPr>
          <w:rFonts w:ascii="Calibri" w:hAnsi="Calibri" w:cs="Calibri"/>
          <w:b/>
          <w:szCs w:val="20"/>
          <w:u w:val="single"/>
        </w:rPr>
        <w:t xml:space="preserve">y Pruebas Generadores </w:t>
      </w:r>
    </w:p>
    <w:p w14:paraId="024F90F8" w14:textId="77777777" w:rsidR="0035211F" w:rsidRDefault="0035211F">
      <w:pPr>
        <w:rPr>
          <w:rFonts w:ascii="Calibri" w:hAnsi="Calibri" w:cs="Calibri"/>
          <w:b/>
          <w:sz w:val="20"/>
          <w:szCs w:val="20"/>
          <w:u w:val="single"/>
        </w:rPr>
      </w:pPr>
    </w:p>
    <w:p w14:paraId="41792733" w14:textId="40B1A2A9" w:rsidR="0035211F" w:rsidRPr="00EE2870" w:rsidRDefault="0035211F">
      <w:pPr>
        <w:jc w:val="center"/>
        <w:rPr>
          <w:lang w:val="es-CL"/>
        </w:rPr>
      </w:pP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</w:t>
      </w:r>
      <w:r w:rsidR="00AE1A05"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INSP-</w:t>
      </w: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MLP-</w:t>
      </w:r>
      <w:r w:rsidR="00255281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BBOSCH</w:t>
      </w: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-</w:t>
      </w:r>
      <w:r w:rsidR="0008261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18</w:t>
      </w:r>
    </w:p>
    <w:p w14:paraId="5FE1B6B4" w14:textId="331C3051" w:rsidR="0035211F" w:rsidRDefault="0035211F">
      <w:pPr>
        <w:jc w:val="center"/>
        <w:rPr>
          <w:rFonts w:ascii="Calibri" w:hAnsi="Calibri" w:cs="Calibri"/>
          <w:sz w:val="20"/>
          <w:szCs w:val="20"/>
          <w:lang w:val="es-CL"/>
        </w:rPr>
      </w:pPr>
      <w:r w:rsidRPr="00AE1A05">
        <w:rPr>
          <w:rFonts w:ascii="Calibri" w:hAnsi="Calibri" w:cs="Calibri"/>
          <w:sz w:val="20"/>
          <w:szCs w:val="20"/>
          <w:lang w:val="es-CL"/>
        </w:rPr>
        <w:t xml:space="preserve">Rev. </w:t>
      </w:r>
      <w:r w:rsidR="00255281">
        <w:rPr>
          <w:rFonts w:ascii="Calibri" w:hAnsi="Calibri" w:cs="Calibri"/>
          <w:sz w:val="20"/>
          <w:szCs w:val="20"/>
          <w:lang w:val="es-CL"/>
        </w:rPr>
        <w:t>JUNIO 2026</w:t>
      </w:r>
    </w:p>
    <w:p w14:paraId="6A16B231" w14:textId="77777777" w:rsidR="00255281" w:rsidRDefault="00255281">
      <w:pPr>
        <w:jc w:val="center"/>
      </w:pPr>
    </w:p>
    <w:p w14:paraId="712B0CCD" w14:textId="721747FE" w:rsidR="0035211F" w:rsidRDefault="0035211F">
      <w:pPr>
        <w:jc w:val="center"/>
      </w:pPr>
      <w:r>
        <w:rPr>
          <w:rFonts w:ascii="Calibri" w:hAnsi="Calibri" w:cs="Calibri"/>
          <w:b/>
          <w:sz w:val="20"/>
          <w:szCs w:val="20"/>
          <w:u w:val="single"/>
        </w:rPr>
        <w:t>Inspección Semanal Grupo Generadores</w:t>
      </w:r>
      <w:r w:rsidR="009418A8">
        <w:rPr>
          <w:rFonts w:ascii="Calibri" w:hAnsi="Calibri" w:cs="Calibri"/>
          <w:b/>
          <w:sz w:val="20"/>
          <w:szCs w:val="20"/>
          <w:u w:val="single"/>
        </w:rPr>
        <w:t xml:space="preserve"> </w:t>
      </w:r>
      <w:proofErr w:type="spellStart"/>
      <w:r w:rsidR="00082617">
        <w:rPr>
          <w:rFonts w:ascii="Calibri" w:hAnsi="Calibri" w:cs="Calibri"/>
          <w:b/>
          <w:sz w:val="20"/>
          <w:szCs w:val="20"/>
          <w:u w:val="single"/>
        </w:rPr>
        <w:t>Chacay</w:t>
      </w:r>
      <w:proofErr w:type="spellEnd"/>
      <w:r w:rsidR="00082617">
        <w:rPr>
          <w:rFonts w:ascii="Calibri" w:hAnsi="Calibri" w:cs="Calibri"/>
          <w:b/>
          <w:sz w:val="20"/>
          <w:szCs w:val="20"/>
          <w:u w:val="single"/>
        </w:rPr>
        <w:t>-Mina</w:t>
      </w:r>
    </w:p>
    <w:p w14:paraId="1B97068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404"/>
      </w:tblGrid>
      <w:tr w:rsidR="0035211F" w14:paraId="6DD4141C" w14:textId="77777777" w:rsidTr="00255281">
        <w:trPr>
          <w:trHeight w:val="567"/>
          <w:jc w:val="center"/>
        </w:trPr>
        <w:tc>
          <w:tcPr>
            <w:tcW w:w="92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BB1E" w14:textId="4E10BC53" w:rsidR="0035211F" w:rsidRDefault="007F792A" w:rsidP="00255281">
            <w:pPr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Pruebas Grupo Generadores Principales y auxiliar</w:t>
            </w:r>
            <w:r w:rsidR="009F072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es </w:t>
            </w:r>
            <w:proofErr w:type="spellStart"/>
            <w:r w:rsidR="00082617">
              <w:rPr>
                <w:rFonts w:ascii="Calibri" w:hAnsi="Calibri" w:cs="Calibri"/>
                <w:b/>
                <w:bCs/>
                <w:color w:val="000000"/>
                <w:sz w:val="20"/>
              </w:rPr>
              <w:t>Chacay</w:t>
            </w:r>
            <w:proofErr w:type="spellEnd"/>
            <w:r w:rsidR="00082617">
              <w:rPr>
                <w:rFonts w:ascii="Calibri" w:hAnsi="Calibri" w:cs="Calibri"/>
                <w:b/>
                <w:bCs/>
                <w:color w:val="000000"/>
                <w:sz w:val="20"/>
              </w:rPr>
              <w:t>-Mina</w:t>
            </w:r>
          </w:p>
        </w:tc>
      </w:tr>
      <w:tr w:rsidR="0035211F" w14:paraId="6FC44E87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4686F" w14:textId="12159795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Cantidad de equipos: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6AAD" w14:textId="6164EF31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35211F" w14:paraId="081C96DB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58F85" w14:textId="78391040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Horario de prueba: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D288" w14:textId="77777777" w:rsidR="0035211F" w:rsidRDefault="0035211F"/>
        </w:tc>
      </w:tr>
      <w:tr w:rsidR="0035211F" w14:paraId="0CA69FC6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F23D8" w14:textId="40316534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Participantes:</w:t>
            </w:r>
            <w:r w:rsidR="00695F8D"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FF57" w14:textId="420462C4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</w:tr>
      <w:tr w:rsidR="0035211F" w14:paraId="103CB364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C6A01" w14:textId="3D4DE21A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Encargado actividad:</w:t>
            </w:r>
            <w:r w:rsidR="0035211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9695" w14:textId="6FE7E4AC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Firma </w:t>
            </w:r>
            <w:r w:rsidR="001347D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de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encargado:</w:t>
            </w:r>
          </w:p>
        </w:tc>
      </w:tr>
      <w:tr w:rsidR="0035211F" w14:paraId="31A15B85" w14:textId="77777777" w:rsidTr="00FB2501">
        <w:trPr>
          <w:trHeight w:val="509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AADF7" w14:textId="05BDCA7C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Supervisor </w:t>
            </w:r>
            <w:r w:rsidR="0025528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BBOSCH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9DC5" w14:textId="628EEBB8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35211F" w14:paraId="1E57A2C2" w14:textId="77777777" w:rsidTr="00FB2501">
        <w:trPr>
          <w:trHeight w:val="485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0C5B3" w14:textId="0D212471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Planificador </w:t>
            </w:r>
            <w:r w:rsidR="0025528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BBOSCH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2956" w14:textId="36B5C62A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230BB02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p w14:paraId="12710962" w14:textId="77777777" w:rsidR="0035211F" w:rsidRDefault="0035211F">
      <w:pPr>
        <w:jc w:val="both"/>
      </w:pPr>
      <w:r>
        <w:rPr>
          <w:rFonts w:ascii="Calibri" w:hAnsi="Calibri" w:cs="Calibri"/>
          <w:sz w:val="20"/>
        </w:rPr>
        <w:t>Para el desarrollo de la inspección de este equipo Verificar y/o completar, según corresponda:</w:t>
      </w:r>
    </w:p>
    <w:p w14:paraId="15819FD7" w14:textId="77777777" w:rsidR="0035211F" w:rsidRDefault="0035211F">
      <w:pPr>
        <w:jc w:val="both"/>
        <w:rPr>
          <w:rFonts w:ascii="Calibri" w:hAnsi="Calibri" w:cs="Calibri"/>
          <w:b/>
          <w:sz w:val="20"/>
        </w:rPr>
      </w:pPr>
    </w:p>
    <w:p w14:paraId="28DDA72A" w14:textId="77777777" w:rsidR="0035211F" w:rsidRDefault="0035211F">
      <w:pPr>
        <w:jc w:val="both"/>
      </w:pPr>
      <w:r>
        <w:rPr>
          <w:rFonts w:ascii="Calibri" w:hAnsi="Calibri" w:cs="Calibri"/>
          <w:b/>
          <w:sz w:val="20"/>
        </w:rPr>
        <w:t>NOMENCLATURA DE INSPECCIÓN</w:t>
      </w:r>
    </w:p>
    <w:p w14:paraId="5A62C89A" w14:textId="77777777" w:rsidR="0035211F" w:rsidRDefault="0035211F" w:rsidP="00FB2501">
      <w:pPr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NT:</w:t>
      </w:r>
      <w:r>
        <w:rPr>
          <w:rFonts w:ascii="Calibri" w:hAnsi="Calibri" w:cs="Calibri"/>
          <w:sz w:val="20"/>
        </w:rPr>
        <w:t xml:space="preserve"> NO TIENE / </w:t>
      </w:r>
      <w:r>
        <w:rPr>
          <w:rFonts w:ascii="Calibri" w:hAnsi="Calibri" w:cs="Calibri"/>
          <w:b/>
          <w:sz w:val="20"/>
        </w:rPr>
        <w:t>BN:</w:t>
      </w:r>
      <w:r>
        <w:rPr>
          <w:rFonts w:ascii="Calibri" w:hAnsi="Calibri" w:cs="Calibri"/>
          <w:sz w:val="20"/>
        </w:rPr>
        <w:t xml:space="preserve"> BUENO / </w:t>
      </w:r>
      <w:r>
        <w:rPr>
          <w:rFonts w:ascii="Calibri" w:hAnsi="Calibri" w:cs="Calibri"/>
          <w:b/>
          <w:sz w:val="20"/>
        </w:rPr>
        <w:t>ML</w:t>
      </w:r>
      <w:r>
        <w:rPr>
          <w:rFonts w:ascii="Calibri" w:hAnsi="Calibri" w:cs="Calibri"/>
          <w:sz w:val="20"/>
        </w:rPr>
        <w:t xml:space="preserve">: MALO / </w:t>
      </w:r>
      <w:r>
        <w:rPr>
          <w:rFonts w:ascii="Calibri" w:hAnsi="Calibri" w:cs="Calibri"/>
          <w:b/>
          <w:sz w:val="20"/>
        </w:rPr>
        <w:t>NA</w:t>
      </w:r>
      <w:r>
        <w:rPr>
          <w:rFonts w:ascii="Calibri" w:hAnsi="Calibri" w:cs="Calibri"/>
          <w:sz w:val="20"/>
        </w:rPr>
        <w:t xml:space="preserve">: NO APLICA / </w:t>
      </w:r>
      <w:r>
        <w:rPr>
          <w:rFonts w:ascii="Calibri" w:hAnsi="Calibri" w:cs="Calibri"/>
          <w:b/>
          <w:sz w:val="20"/>
        </w:rPr>
        <w:t>NR:</w:t>
      </w:r>
      <w:r>
        <w:rPr>
          <w:rFonts w:ascii="Calibri" w:hAnsi="Calibri" w:cs="Calibri"/>
          <w:sz w:val="20"/>
        </w:rPr>
        <w:t xml:space="preserve"> No Realizada / </w:t>
      </w:r>
      <w:r>
        <w:rPr>
          <w:rFonts w:ascii="Calibri" w:hAnsi="Calibri" w:cs="Calibri"/>
          <w:b/>
          <w:sz w:val="20"/>
        </w:rPr>
        <w:t>SI / NO</w:t>
      </w:r>
      <w:r>
        <w:rPr>
          <w:rFonts w:ascii="Calibri" w:hAnsi="Calibri" w:cs="Calibri"/>
          <w:sz w:val="20"/>
        </w:rPr>
        <w:t xml:space="preserve"> (Indicar motivos en observaciones)</w:t>
      </w:r>
    </w:p>
    <w:p w14:paraId="1AB6ADB0" w14:textId="77777777" w:rsidR="0035211F" w:rsidRDefault="0035211F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NOTA: En caso de encontrar observaciones críticas, adjuntar registro fotográfico con la referencia.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D54B4" w14:paraId="29C81FFA" w14:textId="77777777" w:rsidTr="00494CCB">
        <w:tc>
          <w:tcPr>
            <w:tcW w:w="3596" w:type="dxa"/>
            <w:vMerge w:val="restart"/>
            <w:vAlign w:val="center"/>
          </w:tcPr>
          <w:p w14:paraId="6459B826" w14:textId="77777777" w:rsidR="00BD54B4" w:rsidRDefault="001347D3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Grupo generador tag</w:t>
            </w:r>
          </w:p>
          <w:p w14:paraId="663A32A2" w14:textId="0DA6A7C9" w:rsidR="00E253A9" w:rsidRDefault="00E253A9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1B554E1" w14:textId="13C1878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batería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4862863" w14:textId="4B7FC17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0351868" w14:textId="77777777" w:rsidTr="00494CCB">
        <w:tc>
          <w:tcPr>
            <w:tcW w:w="3596" w:type="dxa"/>
            <w:vMerge/>
          </w:tcPr>
          <w:p w14:paraId="7D7F94A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275EA63" w14:textId="5659D138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Nivel de Diesel (%) </w:t>
            </w:r>
          </w:p>
        </w:tc>
        <w:tc>
          <w:tcPr>
            <w:tcW w:w="3597" w:type="dxa"/>
            <w:vAlign w:val="center"/>
          </w:tcPr>
          <w:p w14:paraId="20ADA239" w14:textId="7F2DD7D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AA7C2E" w14:textId="77777777" w:rsidTr="00494CCB">
        <w:tc>
          <w:tcPr>
            <w:tcW w:w="3596" w:type="dxa"/>
            <w:vMerge/>
          </w:tcPr>
          <w:p w14:paraId="4FF6345C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3437A73" w14:textId="061559E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aceite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</w:t>
            </w:r>
            <w:r w:rsidR="00255281" w:rsidRPr="00FC6908">
              <w:rPr>
                <w:rFonts w:ascii="Calibri" w:hAnsi="Calibri" w:cs="Calibri"/>
                <w:sz w:val="20"/>
              </w:rPr>
              <w:t>°</w:t>
            </w:r>
            <w:proofErr w:type="spellEnd"/>
            <w:r w:rsidR="00255281" w:rsidRPr="00FC6908">
              <w:rPr>
                <w:rFonts w:ascii="Calibri" w:hAnsi="Calibri" w:cs="Calibri"/>
                <w:sz w:val="20"/>
              </w:rPr>
              <w:t xml:space="preserve">)  </w:t>
            </w:r>
            <w:r w:rsidRPr="00FC6908">
              <w:rPr>
                <w:rFonts w:ascii="Calibri" w:hAnsi="Calibri" w:cs="Calibri"/>
                <w:sz w:val="20"/>
              </w:rPr>
              <w:t xml:space="preserve">                   </w:t>
            </w:r>
          </w:p>
        </w:tc>
        <w:tc>
          <w:tcPr>
            <w:tcW w:w="3597" w:type="dxa"/>
            <w:vAlign w:val="center"/>
          </w:tcPr>
          <w:p w14:paraId="3EBD5D20" w14:textId="1CBDEBE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B66FB2" w14:textId="77777777" w:rsidTr="00494CCB">
        <w:tc>
          <w:tcPr>
            <w:tcW w:w="3596" w:type="dxa"/>
            <w:vMerge/>
          </w:tcPr>
          <w:p w14:paraId="046AA53D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A51D54E" w14:textId="70C1A3B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Refrigerante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</w:t>
            </w:r>
            <w:proofErr w:type="gramStart"/>
            <w:r w:rsidR="00255281" w:rsidRPr="00FC6908">
              <w:rPr>
                <w:rFonts w:ascii="Calibri" w:hAnsi="Calibri" w:cs="Calibri"/>
                <w:sz w:val="20"/>
              </w:rPr>
              <w:t>°</w:t>
            </w:r>
            <w:proofErr w:type="spellEnd"/>
            <w:r w:rsidR="00255281" w:rsidRPr="00FC6908">
              <w:rPr>
                <w:rFonts w:ascii="Calibri" w:hAnsi="Calibri" w:cs="Calibri"/>
                <w:sz w:val="20"/>
              </w:rPr>
              <w:t xml:space="preserve">)  </w:t>
            </w:r>
            <w:r w:rsidRPr="00FC6908">
              <w:rPr>
                <w:rFonts w:ascii="Calibri" w:hAnsi="Calibri" w:cs="Calibri"/>
                <w:sz w:val="20"/>
              </w:rPr>
              <w:t xml:space="preserve"> </w:t>
            </w:r>
            <w:proofErr w:type="gramEnd"/>
            <w:r w:rsidRPr="00FC6908">
              <w:rPr>
                <w:rFonts w:ascii="Calibri" w:hAnsi="Calibri" w:cs="Calibri"/>
                <w:sz w:val="20"/>
              </w:rPr>
              <w:t xml:space="preserve">                               </w:t>
            </w:r>
          </w:p>
        </w:tc>
        <w:tc>
          <w:tcPr>
            <w:tcW w:w="3597" w:type="dxa"/>
            <w:vAlign w:val="center"/>
          </w:tcPr>
          <w:p w14:paraId="0070C807" w14:textId="3D1001E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7905026" w14:textId="77777777" w:rsidTr="00494CCB">
        <w:tc>
          <w:tcPr>
            <w:tcW w:w="3596" w:type="dxa"/>
            <w:vMerge/>
          </w:tcPr>
          <w:p w14:paraId="4EE7A04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6FB8DDB" w14:textId="269E24F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aceite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B7DE393" w14:textId="2A2657A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926F77" w14:textId="77777777" w:rsidTr="00494CCB">
        <w:tc>
          <w:tcPr>
            <w:tcW w:w="3596" w:type="dxa"/>
            <w:vMerge/>
          </w:tcPr>
          <w:p w14:paraId="065FA22B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DDCEF5D" w14:textId="59CCF34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refrigerante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FD78EEA" w14:textId="1BFDA638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2A3A141" w14:textId="77777777" w:rsidTr="00494CCB">
        <w:tc>
          <w:tcPr>
            <w:tcW w:w="3596" w:type="dxa"/>
            <w:vMerge/>
          </w:tcPr>
          <w:p w14:paraId="4BCAF482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412F59E" w14:textId="2CC9EE6F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Diesel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266598CC" w14:textId="6CDE722E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02883AD" w14:textId="77777777" w:rsidTr="00494CCB">
        <w:tc>
          <w:tcPr>
            <w:tcW w:w="3596" w:type="dxa"/>
            <w:vMerge/>
          </w:tcPr>
          <w:p w14:paraId="7A6DF79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7C0C99A" w14:textId="55DA24FD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 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6A03001F" w14:textId="2CCF45A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1209A2D" w14:textId="77777777" w:rsidTr="00494CCB">
        <w:tc>
          <w:tcPr>
            <w:tcW w:w="3596" w:type="dxa"/>
            <w:vMerge/>
          </w:tcPr>
          <w:p w14:paraId="7D50323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8A3C59F" w14:textId="16C9C6B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Potencia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DE123A1" w14:textId="26AEC8C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7B9EB41" w14:textId="77777777" w:rsidTr="00494CCB">
        <w:tc>
          <w:tcPr>
            <w:tcW w:w="3596" w:type="dxa"/>
            <w:vMerge/>
          </w:tcPr>
          <w:p w14:paraId="2AC77D27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218FB9D" w14:textId="00429E91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actual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3798396" w14:textId="1A59DA08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192349E" w14:textId="77777777" w:rsidTr="00494CCB">
        <w:tc>
          <w:tcPr>
            <w:tcW w:w="3596" w:type="dxa"/>
            <w:vMerge/>
          </w:tcPr>
          <w:p w14:paraId="32830DAE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8B0A9CB" w14:textId="0B6A18B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después de la prueba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C6ECBED" w14:textId="040E26E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6CC62C8" w14:textId="77777777" w:rsidTr="00494CCB">
        <w:tc>
          <w:tcPr>
            <w:tcW w:w="3596" w:type="dxa"/>
            <w:vMerge/>
          </w:tcPr>
          <w:p w14:paraId="00F94BFF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6E52AC2" w14:textId="2D2BD65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actual (</w:t>
            </w:r>
            <w:proofErr w:type="gramStart"/>
            <w:r w:rsidRPr="00FC6908">
              <w:rPr>
                <w:rFonts w:ascii="Calibri" w:hAnsi="Calibri" w:cs="Calibri"/>
                <w:sz w:val="20"/>
              </w:rPr>
              <w:t>KWH</w:t>
            </w:r>
            <w:r>
              <w:rPr>
                <w:rFonts w:ascii="Calibri" w:hAnsi="Calibri" w:cs="Calibri"/>
                <w:sz w:val="20"/>
              </w:rPr>
              <w:t>)</w:t>
            </w:r>
            <w:r w:rsidRPr="00FC6908">
              <w:rPr>
                <w:rFonts w:ascii="Calibri" w:hAnsi="Calibri" w:cs="Calibri"/>
                <w:sz w:val="20"/>
              </w:rPr>
              <w:t xml:space="preserve">   </w:t>
            </w:r>
            <w:proofErr w:type="gramEnd"/>
            <w:r w:rsidRPr="00FC6908">
              <w:rPr>
                <w:rFonts w:ascii="Calibri" w:hAnsi="Calibri" w:cs="Calibri"/>
                <w:sz w:val="20"/>
              </w:rPr>
              <w:t xml:space="preserve">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0A64C5D" w14:textId="2DF7E03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236AE4E" w14:textId="77777777" w:rsidTr="00494CCB">
        <w:tc>
          <w:tcPr>
            <w:tcW w:w="3596" w:type="dxa"/>
            <w:vMerge/>
          </w:tcPr>
          <w:p w14:paraId="39F641B6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743BFA8" w14:textId="3F34E23B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después de la prueba (KWH)</w:t>
            </w:r>
          </w:p>
        </w:tc>
        <w:tc>
          <w:tcPr>
            <w:tcW w:w="3597" w:type="dxa"/>
            <w:vAlign w:val="center"/>
          </w:tcPr>
          <w:p w14:paraId="3D1C5005" w14:textId="19604A9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49DAE17" w14:textId="77777777" w:rsidTr="00494CCB">
        <w:tc>
          <w:tcPr>
            <w:tcW w:w="3596" w:type="dxa"/>
            <w:vMerge/>
          </w:tcPr>
          <w:p w14:paraId="06C99BB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F666F00" w14:textId="04D95505" w:rsidR="00BD54B4" w:rsidRP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Arranques</w:t>
            </w:r>
          </w:p>
        </w:tc>
        <w:tc>
          <w:tcPr>
            <w:tcW w:w="3597" w:type="dxa"/>
            <w:vAlign w:val="center"/>
          </w:tcPr>
          <w:p w14:paraId="17BD4F73" w14:textId="1E1B0CDA" w:rsidR="00BD54B4" w:rsidRDefault="00BD54B4" w:rsidP="00494CCB">
            <w:pPr>
              <w:spacing w:line="360" w:lineRule="auto"/>
              <w:ind w:firstLine="708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932D911" w14:textId="77777777" w:rsidTr="00494CCB">
        <w:tc>
          <w:tcPr>
            <w:tcW w:w="3596" w:type="dxa"/>
            <w:vMerge/>
          </w:tcPr>
          <w:p w14:paraId="402C94D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95749A3" w14:textId="671FDAD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Nivel de agua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74B0AEE7" w14:textId="0EC8DA4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4FCB8F" w14:textId="77777777" w:rsidTr="00494CCB">
        <w:tc>
          <w:tcPr>
            <w:tcW w:w="3596" w:type="dxa"/>
            <w:vMerge/>
          </w:tcPr>
          <w:p w14:paraId="6EBE327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1A328DF" w14:textId="4C1B350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Aseo General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B63AF7B" w14:textId="4A6B339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0CA964" w14:textId="77777777" w:rsidTr="00494CCB">
        <w:tc>
          <w:tcPr>
            <w:tcW w:w="3596" w:type="dxa"/>
            <w:vMerge/>
          </w:tcPr>
          <w:p w14:paraId="624130E5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FDBC72" w14:textId="4ACE6652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Luces piloto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63359E7" w14:textId="4D7F768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CDC70E9" w14:textId="77777777" w:rsidTr="00494CCB">
        <w:tc>
          <w:tcPr>
            <w:tcW w:w="3596" w:type="dxa"/>
            <w:vMerge/>
          </w:tcPr>
          <w:p w14:paraId="3FCB3D3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2F74ECC" w14:textId="6B383FA3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Puertas de sala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496EBB0" w14:textId="2DF2EED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C925DCB" w14:textId="77777777" w:rsidTr="00494CCB">
        <w:tc>
          <w:tcPr>
            <w:tcW w:w="3596" w:type="dxa"/>
            <w:vMerge/>
          </w:tcPr>
          <w:p w14:paraId="2FE4A0C4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F85E6F" w14:textId="67EE46F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Acceso a equipo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34BC35C" w14:textId="5BC160C1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EE27F6C" w14:textId="77777777" w:rsidTr="00494CCB">
        <w:tc>
          <w:tcPr>
            <w:tcW w:w="3596" w:type="dxa"/>
            <w:vMerge/>
          </w:tcPr>
          <w:p w14:paraId="6624DF2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91EB06" w14:textId="3B25BAEA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Sistema de iluminación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BF20625" w14:textId="24A9C43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11193B2" w14:textId="77777777" w:rsidTr="00494CCB">
        <w:tc>
          <w:tcPr>
            <w:tcW w:w="3596" w:type="dxa"/>
            <w:vMerge/>
          </w:tcPr>
          <w:p w14:paraId="323F451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04ABB61" w14:textId="5304A52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>Iluminación de emergen</w:t>
            </w:r>
            <w:r>
              <w:rPr>
                <w:rFonts w:ascii="Calibri" w:hAnsi="Calibri" w:cs="Calibri"/>
                <w:sz w:val="20"/>
              </w:rPr>
              <w:t>cia</w:t>
            </w:r>
          </w:p>
        </w:tc>
        <w:tc>
          <w:tcPr>
            <w:tcW w:w="3597" w:type="dxa"/>
            <w:vAlign w:val="center"/>
          </w:tcPr>
          <w:p w14:paraId="0E035647" w14:textId="1FD99F11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AC4447" w14:textId="77777777" w:rsidTr="00494CCB">
        <w:tc>
          <w:tcPr>
            <w:tcW w:w="3596" w:type="dxa"/>
            <w:vMerge/>
          </w:tcPr>
          <w:p w14:paraId="0A5BEC75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38B015A" w14:textId="2E1BFDF8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Presencia de tensión de control            </w:t>
            </w:r>
          </w:p>
        </w:tc>
        <w:tc>
          <w:tcPr>
            <w:tcW w:w="3597" w:type="dxa"/>
            <w:vAlign w:val="center"/>
          </w:tcPr>
          <w:p w14:paraId="06BF79B2" w14:textId="7AB8194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EB06CF4" w14:textId="77777777" w:rsidTr="00494CCB">
        <w:tc>
          <w:tcPr>
            <w:tcW w:w="3596" w:type="dxa"/>
            <w:vMerge/>
          </w:tcPr>
          <w:p w14:paraId="3DC454D9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F7E8D1" w14:textId="3F6A5572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Verificar interruptores de calefactore</w:t>
            </w:r>
            <w:r>
              <w:rPr>
                <w:rFonts w:ascii="Calibri" w:hAnsi="Calibri" w:cs="Calibri"/>
                <w:sz w:val="20"/>
              </w:rPr>
              <w:t>s</w:t>
            </w:r>
            <w:r w:rsidRPr="005532E1">
              <w:rPr>
                <w:rFonts w:ascii="Calibri" w:hAnsi="Calibri" w:cs="Calibri"/>
                <w:sz w:val="20"/>
              </w:rPr>
              <w:t xml:space="preserve">                                </w:t>
            </w:r>
          </w:p>
        </w:tc>
        <w:tc>
          <w:tcPr>
            <w:tcW w:w="3597" w:type="dxa"/>
            <w:vAlign w:val="center"/>
          </w:tcPr>
          <w:p w14:paraId="54AB678D" w14:textId="03AEAB4A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33577B6" w14:textId="77777777" w:rsidTr="00494CCB">
        <w:tc>
          <w:tcPr>
            <w:tcW w:w="3596" w:type="dxa"/>
            <w:vMerge/>
          </w:tcPr>
          <w:p w14:paraId="6150B99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EC8D60" w14:textId="52CE08A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Tensión de cargador o mantenedor de baterí</w:t>
            </w:r>
            <w:r>
              <w:rPr>
                <w:rFonts w:ascii="Calibri" w:hAnsi="Calibri" w:cs="Calibri"/>
                <w:sz w:val="20"/>
              </w:rPr>
              <w:t>a</w:t>
            </w:r>
          </w:p>
        </w:tc>
        <w:tc>
          <w:tcPr>
            <w:tcW w:w="3597" w:type="dxa"/>
            <w:vAlign w:val="center"/>
          </w:tcPr>
          <w:p w14:paraId="3DF88C91" w14:textId="5EEDD7F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17D822E" w14:textId="77777777" w:rsidTr="00494CCB">
        <w:tc>
          <w:tcPr>
            <w:tcW w:w="3596" w:type="dxa"/>
            <w:vMerge/>
          </w:tcPr>
          <w:p w14:paraId="353E3D3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BF0E06" w14:textId="1FC10C8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Corriente de cargador de batería                                                   </w:t>
            </w:r>
          </w:p>
        </w:tc>
        <w:tc>
          <w:tcPr>
            <w:tcW w:w="3597" w:type="dxa"/>
            <w:vAlign w:val="center"/>
          </w:tcPr>
          <w:p w14:paraId="4F89B8A5" w14:textId="65835E18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73B9A13" w14:textId="77777777" w:rsidTr="00494CCB">
        <w:tc>
          <w:tcPr>
            <w:tcW w:w="3596" w:type="dxa"/>
            <w:vMerge/>
          </w:tcPr>
          <w:p w14:paraId="76F822A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856824A" w14:textId="6D2BE75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Extintores señalados</w:t>
            </w:r>
          </w:p>
        </w:tc>
        <w:tc>
          <w:tcPr>
            <w:tcW w:w="3597" w:type="dxa"/>
            <w:vAlign w:val="center"/>
          </w:tcPr>
          <w:p w14:paraId="19D12315" w14:textId="7BBDBB7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583700" w14:paraId="6434B662" w14:textId="77777777" w:rsidTr="00494CCB">
        <w:tc>
          <w:tcPr>
            <w:tcW w:w="3596" w:type="dxa"/>
            <w:vMerge/>
          </w:tcPr>
          <w:p w14:paraId="6D5BE66A" w14:textId="77777777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A37188" w14:textId="409174D5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Fecha vencimiento extintor</w:t>
            </w:r>
          </w:p>
        </w:tc>
        <w:tc>
          <w:tcPr>
            <w:tcW w:w="3597" w:type="dxa"/>
            <w:vAlign w:val="center"/>
          </w:tcPr>
          <w:p w14:paraId="0E476685" w14:textId="38CDFB5B" w:rsidR="00583700" w:rsidRDefault="00583700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95FB5D2" w14:textId="77777777" w:rsidTr="00494CCB">
        <w:tc>
          <w:tcPr>
            <w:tcW w:w="3596" w:type="dxa"/>
            <w:vMerge/>
          </w:tcPr>
          <w:p w14:paraId="14927C4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52B6A488" w14:textId="399306F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A</w:t>
            </w:r>
          </w:p>
        </w:tc>
        <w:tc>
          <w:tcPr>
            <w:tcW w:w="3597" w:type="dxa"/>
            <w:vAlign w:val="center"/>
          </w:tcPr>
          <w:p w14:paraId="43D2CF18" w14:textId="5130A93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7D20EB2" w14:textId="77777777" w:rsidTr="00494CCB">
        <w:tc>
          <w:tcPr>
            <w:tcW w:w="3596" w:type="dxa"/>
            <w:vMerge/>
          </w:tcPr>
          <w:p w14:paraId="364FE3C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1E2B9D0" w14:textId="41CDAF41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B</w:t>
            </w:r>
          </w:p>
        </w:tc>
        <w:tc>
          <w:tcPr>
            <w:tcW w:w="3597" w:type="dxa"/>
            <w:vAlign w:val="center"/>
          </w:tcPr>
          <w:p w14:paraId="61FF3CF3" w14:textId="52D7ECE2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93F7AEF" w14:textId="77777777" w:rsidTr="00494CCB">
        <w:tc>
          <w:tcPr>
            <w:tcW w:w="3596" w:type="dxa"/>
            <w:vMerge/>
          </w:tcPr>
          <w:p w14:paraId="7C254CE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E04C556" w14:textId="5FD393D0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C</w:t>
            </w:r>
          </w:p>
        </w:tc>
        <w:tc>
          <w:tcPr>
            <w:tcW w:w="3597" w:type="dxa"/>
            <w:vAlign w:val="center"/>
          </w:tcPr>
          <w:p w14:paraId="581358B8" w14:textId="40A76E6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05AE037C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440E3479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177B396C" w14:textId="2CB1D086" w:rsidR="00070F43" w:rsidRPr="00255281" w:rsidRDefault="00082617" w:rsidP="00070F43">
      <w:pPr>
        <w:rPr>
          <w:b/>
          <w:bCs/>
        </w:rPr>
      </w:pPr>
      <w:r w:rsidRPr="00255281">
        <w:rPr>
          <w:b/>
          <w:bCs/>
        </w:rP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82617" w14:paraId="4AAB1FD3" w14:textId="77777777" w:rsidTr="00082617">
        <w:tc>
          <w:tcPr>
            <w:tcW w:w="10790" w:type="dxa"/>
          </w:tcPr>
          <w:p w14:paraId="539A9860" w14:textId="77777777" w:rsidR="00082617" w:rsidRDefault="00082617" w:rsidP="00070F43"/>
          <w:p w14:paraId="310C59EF" w14:textId="77777777" w:rsidR="00255281" w:rsidRDefault="00255281" w:rsidP="00070F43"/>
          <w:p w14:paraId="3A0FCA1B" w14:textId="77777777" w:rsidR="00255281" w:rsidRDefault="00255281" w:rsidP="00070F43"/>
          <w:p w14:paraId="66ABFE87" w14:textId="77777777" w:rsidR="00255281" w:rsidRDefault="00255281" w:rsidP="00070F43"/>
          <w:p w14:paraId="7A538F68" w14:textId="77777777" w:rsidR="00255281" w:rsidRDefault="00255281" w:rsidP="00070F43"/>
          <w:p w14:paraId="020D1CF6" w14:textId="77777777" w:rsidR="00255281" w:rsidRDefault="00255281" w:rsidP="00070F43"/>
          <w:p w14:paraId="059F5AFC" w14:textId="77777777" w:rsidR="00255281" w:rsidRDefault="00255281" w:rsidP="00070F43"/>
          <w:p w14:paraId="2191F162" w14:textId="77777777" w:rsidR="00255281" w:rsidRDefault="00255281" w:rsidP="00070F43"/>
          <w:p w14:paraId="1E5A0EE2" w14:textId="77777777" w:rsidR="00255281" w:rsidRDefault="00255281" w:rsidP="00070F43"/>
          <w:p w14:paraId="2C1C76B5" w14:textId="77777777" w:rsidR="00255281" w:rsidRDefault="00255281" w:rsidP="00070F43"/>
          <w:p w14:paraId="65961B88" w14:textId="7242FFCA" w:rsidR="00255281" w:rsidRDefault="00255281" w:rsidP="00070F43"/>
        </w:tc>
      </w:tr>
    </w:tbl>
    <w:p w14:paraId="6555BFFB" w14:textId="77777777" w:rsidR="00082617" w:rsidRDefault="00082617" w:rsidP="00070F43"/>
    <w:p w14:paraId="1DDF851C" w14:textId="42C0FCD2" w:rsidR="008D40E5" w:rsidRPr="008D40E5" w:rsidRDefault="00255281" w:rsidP="009F072D">
      <w:pPr>
        <w:pStyle w:val="Textoindependiente"/>
        <w:tabs>
          <w:tab w:val="left" w:pos="360"/>
        </w:tabs>
        <w:spacing w:line="360" w:lineRule="auto"/>
        <w:ind w:right="-81"/>
        <w:rPr>
          <w:b/>
          <w:bCs/>
        </w:rPr>
      </w:pPr>
      <w:r>
        <w:rPr>
          <w:b/>
          <w:bCs/>
        </w:rPr>
        <w:t>CONSIDERACIONES</w:t>
      </w:r>
      <w:r w:rsidR="008D40E5" w:rsidRPr="008D40E5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5281" w14:paraId="79AD3DA0" w14:textId="77777777" w:rsidTr="0030432E">
        <w:trPr>
          <w:trHeight w:val="700"/>
        </w:trPr>
        <w:tc>
          <w:tcPr>
            <w:tcW w:w="10790" w:type="dxa"/>
          </w:tcPr>
          <w:p w14:paraId="1DC1FF86" w14:textId="77777777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  <w:p w14:paraId="2F2250D8" w14:textId="77777777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  <w:p w14:paraId="3616648C" w14:textId="77777777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  <w:p w14:paraId="15DC7D84" w14:textId="77777777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  <w:p w14:paraId="7D4E24BC" w14:textId="77777777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  <w:p w14:paraId="217DFF06" w14:textId="07812462" w:rsidR="00255281" w:rsidRDefault="00255281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</w:tc>
      </w:tr>
    </w:tbl>
    <w:p w14:paraId="550D3095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sectPr w:rsidR="008D40E5" w:rsidSect="009F072D">
      <w:headerReference w:type="default" r:id="rId7"/>
      <w:footerReference w:type="default" r:id="rId8"/>
      <w:pgSz w:w="12240" w:h="15840"/>
      <w:pgMar w:top="720" w:right="720" w:bottom="720" w:left="720" w:header="53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D6344" w14:textId="77777777" w:rsidR="00F23BE6" w:rsidRDefault="00F23BE6">
      <w:r>
        <w:separator/>
      </w:r>
    </w:p>
  </w:endnote>
  <w:endnote w:type="continuationSeparator" w:id="0">
    <w:p w14:paraId="18F98087" w14:textId="77777777" w:rsidR="00F23BE6" w:rsidRDefault="00F23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8E24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 w14:paraId="4AB9C75B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C8B18" w14:textId="77777777" w:rsidR="00F23BE6" w:rsidRDefault="00F23BE6">
      <w:r>
        <w:separator/>
      </w:r>
    </w:p>
  </w:footnote>
  <w:footnote w:type="continuationSeparator" w:id="0">
    <w:p w14:paraId="2199BC03" w14:textId="77777777" w:rsidR="00F23BE6" w:rsidRDefault="00F23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9ED1" w14:textId="0D1A6A5D" w:rsidR="00255281" w:rsidRDefault="00255281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EC31F2" wp14:editId="00B46D8D">
          <wp:simplePos x="0" y="0"/>
          <wp:positionH relativeFrom="margin">
            <wp:posOffset>4983480</wp:posOffset>
          </wp:positionH>
          <wp:positionV relativeFrom="paragraph">
            <wp:posOffset>-107315</wp:posOffset>
          </wp:positionV>
          <wp:extent cx="1409700" cy="504825"/>
          <wp:effectExtent l="0" t="0" r="0" b="9525"/>
          <wp:wrapSquare wrapText="bothSides"/>
          <wp:docPr id="16451364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635" distL="114935" distR="114935" simplePos="0" relativeHeight="251657216" behindDoc="0" locked="0" layoutInCell="1" allowOverlap="1" wp14:anchorId="46619804" wp14:editId="103146F9">
          <wp:simplePos x="0" y="0"/>
          <wp:positionH relativeFrom="column">
            <wp:posOffset>461010</wp:posOffset>
          </wp:positionH>
          <wp:positionV relativeFrom="paragraph">
            <wp:posOffset>-168275</wp:posOffset>
          </wp:positionV>
          <wp:extent cx="1651000" cy="65976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" t="-96" r="-38" b="-96"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6597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B018E8" w14:textId="02A4F2A5" w:rsidR="00255281" w:rsidRDefault="00255281">
    <w:pPr>
      <w:pStyle w:val="Encabezado"/>
      <w:jc w:val="right"/>
    </w:pPr>
  </w:p>
  <w:p w14:paraId="089699ED" w14:textId="77777777" w:rsidR="00255281" w:rsidRDefault="00255281">
    <w:pPr>
      <w:pStyle w:val="Encabezado"/>
      <w:jc w:val="right"/>
    </w:pPr>
  </w:p>
  <w:p w14:paraId="7E78FA32" w14:textId="62E75B0E" w:rsidR="0035211F" w:rsidRDefault="0035211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2BE624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5" w15:restartNumberingAfterBreak="0">
    <w:nsid w:val="03AF7E3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6" w15:restartNumberingAfterBreak="0">
    <w:nsid w:val="0EB1554C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7" w15:restartNumberingAfterBreak="0">
    <w:nsid w:val="1CB571D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8" w15:restartNumberingAfterBreak="0">
    <w:nsid w:val="2185113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9" w15:restartNumberingAfterBreak="0">
    <w:nsid w:val="2A495DC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0" w15:restartNumberingAfterBreak="0">
    <w:nsid w:val="31484DC6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1" w15:restartNumberingAfterBreak="0">
    <w:nsid w:val="503F40E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2" w15:restartNumberingAfterBreak="0">
    <w:nsid w:val="773D416E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num w:numId="1" w16cid:durableId="2101439125">
    <w:abstractNumId w:val="0"/>
  </w:num>
  <w:num w:numId="2" w16cid:durableId="853954315">
    <w:abstractNumId w:val="1"/>
  </w:num>
  <w:num w:numId="3" w16cid:durableId="531847769">
    <w:abstractNumId w:val="2"/>
  </w:num>
  <w:num w:numId="4" w16cid:durableId="1242593829">
    <w:abstractNumId w:val="3"/>
  </w:num>
  <w:num w:numId="5" w16cid:durableId="1006445731">
    <w:abstractNumId w:val="10"/>
  </w:num>
  <w:num w:numId="6" w16cid:durableId="924728408">
    <w:abstractNumId w:val="9"/>
  </w:num>
  <w:num w:numId="7" w16cid:durableId="1173642458">
    <w:abstractNumId w:val="8"/>
  </w:num>
  <w:num w:numId="8" w16cid:durableId="1458916635">
    <w:abstractNumId w:val="4"/>
  </w:num>
  <w:num w:numId="9" w16cid:durableId="1394965623">
    <w:abstractNumId w:val="6"/>
  </w:num>
  <w:num w:numId="10" w16cid:durableId="601691711">
    <w:abstractNumId w:val="5"/>
  </w:num>
  <w:num w:numId="11" w16cid:durableId="341587522">
    <w:abstractNumId w:val="7"/>
  </w:num>
  <w:num w:numId="12" w16cid:durableId="913053096">
    <w:abstractNumId w:val="12"/>
  </w:num>
  <w:num w:numId="13" w16cid:durableId="1924486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F"/>
    <w:rsid w:val="00000BFD"/>
    <w:rsid w:val="00023DEF"/>
    <w:rsid w:val="000574BC"/>
    <w:rsid w:val="00070F43"/>
    <w:rsid w:val="00082617"/>
    <w:rsid w:val="000D6F9B"/>
    <w:rsid w:val="001347D3"/>
    <w:rsid w:val="00143029"/>
    <w:rsid w:val="001D73A5"/>
    <w:rsid w:val="002201F9"/>
    <w:rsid w:val="00255281"/>
    <w:rsid w:val="003369B4"/>
    <w:rsid w:val="0035211F"/>
    <w:rsid w:val="003777D9"/>
    <w:rsid w:val="00377D5A"/>
    <w:rsid w:val="004436F3"/>
    <w:rsid w:val="00494CCB"/>
    <w:rsid w:val="00497827"/>
    <w:rsid w:val="005760A3"/>
    <w:rsid w:val="00583700"/>
    <w:rsid w:val="006318CA"/>
    <w:rsid w:val="00695F8D"/>
    <w:rsid w:val="007B4931"/>
    <w:rsid w:val="007E4FEA"/>
    <w:rsid w:val="007F792A"/>
    <w:rsid w:val="008C779A"/>
    <w:rsid w:val="008D40E5"/>
    <w:rsid w:val="008F4CFC"/>
    <w:rsid w:val="0093489A"/>
    <w:rsid w:val="009418A8"/>
    <w:rsid w:val="009F072D"/>
    <w:rsid w:val="00A247BC"/>
    <w:rsid w:val="00A375A2"/>
    <w:rsid w:val="00A92393"/>
    <w:rsid w:val="00AE1A05"/>
    <w:rsid w:val="00B134F4"/>
    <w:rsid w:val="00BD1D1D"/>
    <w:rsid w:val="00BD54B4"/>
    <w:rsid w:val="00D66FBE"/>
    <w:rsid w:val="00DC20A9"/>
    <w:rsid w:val="00DE1280"/>
    <w:rsid w:val="00E253A9"/>
    <w:rsid w:val="00ED59F7"/>
    <w:rsid w:val="00EE2870"/>
    <w:rsid w:val="00F017F3"/>
    <w:rsid w:val="00F23BE6"/>
    <w:rsid w:val="00FB2501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052384"/>
  <w15:chartTrackingRefBased/>
  <w15:docId w15:val="{513D17BA-8F8D-4B06-A1E4-6C735ED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Calibri" w:hAnsi="Calibri" w:cs="Calibri" w:hint="default"/>
      <w:b w:val="0"/>
      <w:sz w:val="20"/>
      <w:u w:val="none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Calibri" w:hAnsi="Calibri" w:cs="Calibri" w:hint="default"/>
      <w:b w:val="0"/>
      <w:sz w:val="20"/>
      <w:u w:val="none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Calibri" w:hAnsi="Calibri" w:cs="Calibri" w:hint="default"/>
      <w:b w:val="0"/>
      <w:sz w:val="20"/>
      <w:u w:val="none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eastAsia="Times New Roman" w:hAnsi="Times New Roman" w:cs="Times New Roman"/>
      <w:sz w:val="20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rPr>
      <w:sz w:val="24"/>
      <w:szCs w:val="24"/>
    </w:rPr>
  </w:style>
  <w:style w:type="paragraph" w:customStyle="1" w:styleId="Heading">
    <w:name w:val="Heading"/>
    <w:basedOn w:val="Normal"/>
    <w:next w:val="Textoindependiente"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D6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0F43"/>
    <w:pPr>
      <w:widowControl w:val="0"/>
      <w:suppressAutoHyphens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0F43"/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2024-10-18T18:51:00Z</cp:lastPrinted>
  <dcterms:created xsi:type="dcterms:W3CDTF">2026-06-13T21:12:00Z</dcterms:created>
  <dcterms:modified xsi:type="dcterms:W3CDTF">2026-06-13T21:12:00Z</dcterms:modified>
</cp:coreProperties>
</file>